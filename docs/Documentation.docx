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ackground w:color="FFFFFF" w:themeColor="background1"/>
  <w:body>
    <w:sdt>
      <w:sdtPr>
        <w:rPr>
          <w:rFonts w:ascii="Cambria" w:hAnsi="Cambria" w:cs="Cambria"/>
          <w:caps/>
          <w:color w:val="000000"/>
          <w:spacing w:val="65"/>
          <w:kern w:val="20"/>
          <w:sz w:val="64"/>
          <w:szCs w:val="24"/>
          <w:lang w:val="en-GB"/>
        </w:rPr>
        <w:id w:val="-1743633326"/>
        <w:docPartObj>
          <w:docPartGallery w:val="Cover Pages"/>
          <w:docPartUnique/>
        </w:docPartObj>
      </w:sdtPr>
      <w:sdtEndPr>
        <w:rPr>
          <w:caps w:val="0"/>
          <w:spacing w:val="0"/>
          <w:kern w:val="0"/>
          <w:sz w:val="24"/>
        </w:rPr>
      </w:sdtEndPr>
      <w:sdtContent>
        <w:p w14:paraId="6689B756" w14:textId="77777777" w:rsidR="00422AC5" w:rsidRPr="008548B7" w:rsidRDefault="00422AC5">
          <w:pPr>
            <w:rPr>
              <w:lang w:val="en-GB"/>
            </w:rPr>
          </w:pPr>
        </w:p>
        <w:p w14:paraId="4C4B5A66" w14:textId="018A5F81" w:rsidR="00396A28" w:rsidRPr="008548B7" w:rsidRDefault="006E4E9D" w:rsidP="00E30953">
          <w:pPr>
            <w:pStyle w:val="Titolocopertina"/>
            <w:rPr>
              <w:noProof/>
              <w:lang w:val="en-GB" w:eastAsia="it-IT"/>
            </w:rPr>
          </w:pPr>
          <w:r>
            <w:rPr>
              <w:noProof/>
              <w:lang w:val="en-GB" w:eastAsia="it-IT"/>
            </w:rPr>
            <w:pict w14:anchorId="534328B5">
              <v:rect id="Rectangle_x0020_16" o:spid="_x0000_s1026" style="position:absolute;left:0;text-align:left;margin-left:-6pt;margin-top:186.2pt;width:623.4pt;height:62.35pt;z-index:251635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" o:allowincell="f" fillcolor="#d34817 [3204]" strokecolor="#956251 [3207]" strokeweight="1pt">
                <v:textbox style="mso-next-textbox:#Rectangle_x0020_16" inset="14.4pt,,14.4pt">
                  <w:txbxContent>
                    <w:p w14:paraId="2C838898" w14:textId="347E8173" w:rsidR="00AA79C8" w:rsidRPr="00427942" w:rsidRDefault="001F71E5" w:rsidP="0034166E">
                      <w:pPr>
                        <w:pStyle w:val="Nessunaspaziatura"/>
                        <w:jc w:val="center"/>
                        <w:rPr>
                          <w:rFonts w:asciiTheme="majorHAnsi" w:eastAsiaTheme="majorEastAsia" w:hAnsiTheme="majorHAnsi" w:cstheme="majorBidi"/>
                          <w:color w:val="FFFFFF" w:themeColor="background1"/>
                          <w:sz w:val="72"/>
                          <w:szCs w:val="72"/>
                          <w:lang w:val="it-IT"/>
                        </w:rPr>
                      </w:pPr>
                      <w:r>
                        <w:rPr>
                          <w:rFonts w:ascii="Calibri" w:hAnsi="Calibri"/>
                          <w:b/>
                          <w:i/>
                          <w:color w:val="E9E5DC"/>
                          <w:sz w:val="72"/>
                          <w:szCs w:val="72"/>
                          <w:lang w:val="it-IT"/>
                        </w:rPr>
                        <w:t>OCAML</w:t>
                      </w:r>
                      <w:r w:rsidR="00203286" w:rsidRPr="008C6546">
                        <w:rPr>
                          <w:rFonts w:ascii="Calibri" w:hAnsi="Calibri"/>
                          <w:b/>
                          <w:i/>
                          <w:color w:val="E9E5DC"/>
                          <w:sz w:val="72"/>
                          <w:szCs w:val="72"/>
                          <w:lang w:val="it-IT"/>
                        </w:rPr>
                        <w:t>:</w:t>
                      </w:r>
                      <w:r w:rsidR="00203286" w:rsidRPr="00203286">
                        <w:rPr>
                          <w:rFonts w:ascii="Kristen ITC" w:hAnsi="Kristen ITC"/>
                          <w:color w:val="002060"/>
                          <w:sz w:val="48"/>
                          <w:szCs w:val="48"/>
                        </w:rPr>
                        <w:t xml:space="preserve"> </w:t>
                      </w:r>
                      <w:r w:rsidR="002E27EA">
                        <w:rPr>
                          <w:rStyle w:val="Titolodellibro"/>
                          <w:rFonts w:ascii="Kristen ITC" w:hAnsi="Kristen ITC"/>
                          <w:i/>
                          <w:color w:val="002060"/>
                          <w:sz w:val="48"/>
                          <w:szCs w:val="48"/>
                        </w:rPr>
                        <w:t>I</w:t>
                      </w:r>
                      <w:r>
                        <w:rPr>
                          <w:rStyle w:val="Titolodellibro"/>
                          <w:rFonts w:ascii="Kristen ITC" w:hAnsi="Kristen ITC"/>
                          <w:i/>
                          <w:color w:val="002060"/>
                          <w:sz w:val="48"/>
                          <w:szCs w:val="48"/>
                        </w:rPr>
                        <w:t>nterprete</w:t>
                      </w:r>
                      <w:r w:rsidR="00B34AE9">
                        <w:rPr>
                          <w:rStyle w:val="Titolodellibro"/>
                          <w:rFonts w:ascii="Kristen ITC" w:hAnsi="Kristen ITC"/>
                          <w:i/>
                          <w:color w:val="002060"/>
                          <w:sz w:val="48"/>
                          <w:szCs w:val="48"/>
                        </w:rPr>
                        <w:t>r</w:t>
                      </w:r>
                    </w:p>
                  </w:txbxContent>
                </v:textbox>
                <w10:wrap anchorx="page" anchory="page"/>
              </v:rect>
            </w:pict>
          </w:r>
          <w:r w:rsidR="001F71E5" w:rsidRPr="008548B7">
            <w:rPr>
              <w:rStyle w:val="Titolodellibro"/>
              <w:rFonts w:ascii="Kristen ITC" w:hAnsi="Kristen ITC"/>
              <w:color w:val="002060"/>
              <w:sz w:val="40"/>
              <w:szCs w:val="40"/>
              <w:lang w:val="en-GB"/>
            </w:rPr>
            <w:t>L</w:t>
          </w:r>
          <w:r w:rsidR="00B34AE9">
            <w:rPr>
              <w:rStyle w:val="Titolodellibro"/>
              <w:rFonts w:ascii="Kristen ITC" w:hAnsi="Kristen ITC"/>
              <w:color w:val="002060"/>
              <w:sz w:val="40"/>
              <w:szCs w:val="40"/>
              <w:lang w:val="en-GB"/>
            </w:rPr>
            <w:t>anguages</w:t>
          </w:r>
          <w:r w:rsidR="001177F2" w:rsidRPr="008548B7">
            <w:rPr>
              <w:noProof/>
              <w:lang w:val="en-GB" w:eastAsia="it-IT"/>
            </w:rPr>
            <w:t xml:space="preserve"> </w:t>
          </w:r>
        </w:p>
        <w:p w14:paraId="01D7D413" w14:textId="318BA56D" w:rsidR="00396A28" w:rsidRPr="008548B7" w:rsidRDefault="00396A28" w:rsidP="00362240">
          <w:pPr>
            <w:pStyle w:val="Titolocopertina"/>
            <w:jc w:val="left"/>
            <w:rPr>
              <w:noProof/>
              <w:lang w:val="en-GB" w:eastAsia="it-IT"/>
            </w:rPr>
          </w:pPr>
        </w:p>
        <w:p w14:paraId="4FEF8849" w14:textId="77777777" w:rsidR="00396A28" w:rsidRPr="008548B7" w:rsidRDefault="00396A28" w:rsidP="00E30953">
          <w:pPr>
            <w:pStyle w:val="Titolocopertina"/>
            <w:rPr>
              <w:noProof/>
              <w:lang w:val="en-GB" w:eastAsia="it-IT"/>
            </w:rPr>
          </w:pPr>
        </w:p>
        <w:p w14:paraId="334C38E1" w14:textId="1F689BD5" w:rsidR="00396A28" w:rsidRPr="008548B7" w:rsidRDefault="00362240" w:rsidP="00E30953">
          <w:pPr>
            <w:pStyle w:val="Titolocopertina"/>
            <w:rPr>
              <w:noProof/>
              <w:lang w:val="en-GB" w:eastAsia="it-IT"/>
            </w:rPr>
          </w:pPr>
          <w:r w:rsidRPr="008548B7">
            <w:rPr>
              <w:noProof/>
              <w:lang w:val="it-IT" w:eastAsia="it-IT"/>
            </w:rPr>
            <w:drawing>
              <wp:anchor distT="0" distB="0" distL="0" distR="0" simplePos="0" relativeHeight="251707392" behindDoc="0" locked="0" layoutInCell="1" allowOverlap="1" wp14:anchorId="206A48A3" wp14:editId="636CA325">
                <wp:simplePos x="0" y="0"/>
                <wp:positionH relativeFrom="page">
                  <wp:posOffset>3455426</wp:posOffset>
                </wp:positionH>
                <wp:positionV relativeFrom="paragraph">
                  <wp:posOffset>619282</wp:posOffset>
                </wp:positionV>
                <wp:extent cx="886968" cy="883920"/>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886968" cy="883920"/>
                        </a:xfrm>
                        <a:prstGeom prst="rect">
                          <a:avLst/>
                        </a:prstGeom>
                      </pic:spPr>
                    </pic:pic>
                  </a:graphicData>
                </a:graphic>
              </wp:anchor>
            </w:drawing>
          </w:r>
        </w:p>
        <w:p w14:paraId="0E2EF0D9" w14:textId="454C6918" w:rsidR="00396A28" w:rsidRPr="008548B7" w:rsidRDefault="00396A28" w:rsidP="00E30953">
          <w:pPr>
            <w:pStyle w:val="Titolocopertina"/>
            <w:rPr>
              <w:noProof/>
              <w:lang w:val="en-GB" w:eastAsia="it-IT"/>
            </w:rPr>
          </w:pPr>
        </w:p>
        <w:p w14:paraId="365EA601" w14:textId="77777777" w:rsidR="00362240" w:rsidRPr="008548B7" w:rsidRDefault="00362240" w:rsidP="003622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rebuchet MS" w:hAnsi="Trebuchet MS" w:cs="Trebuchet MS"/>
              <w:sz w:val="44"/>
              <w:szCs w:val="44"/>
              <w:lang w:val="en-GB"/>
            </w:rPr>
          </w:pPr>
        </w:p>
        <w:p w14:paraId="3B6E2852" w14:textId="63893F91" w:rsidR="00362240" w:rsidRPr="008548B7" w:rsidRDefault="00B34AE9" w:rsidP="003622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rebuchet MS" w:hAnsi="Trebuchet MS" w:cs="Trebuchet MS"/>
              <w:sz w:val="44"/>
              <w:szCs w:val="44"/>
              <w:lang w:val="en-GB"/>
            </w:rPr>
          </w:pPr>
          <w:r>
            <w:rPr>
              <w:rFonts w:ascii="Trebuchet MS" w:hAnsi="Trebuchet MS" w:cs="Trebuchet MS"/>
              <w:sz w:val="44"/>
              <w:szCs w:val="44"/>
              <w:lang w:val="en-GB"/>
            </w:rPr>
            <w:br/>
            <w:t>University of</w:t>
          </w:r>
          <w:r w:rsidR="00362240" w:rsidRPr="008548B7">
            <w:rPr>
              <w:rFonts w:ascii="Trebuchet MS" w:hAnsi="Trebuchet MS" w:cs="Trebuchet MS"/>
              <w:sz w:val="44"/>
              <w:szCs w:val="44"/>
              <w:lang w:val="en-GB"/>
            </w:rPr>
            <w:t xml:space="preserve"> Verona</w:t>
          </w:r>
        </w:p>
        <w:p w14:paraId="0C0DA93C" w14:textId="77777777" w:rsidR="00362240" w:rsidRPr="008548B7" w:rsidRDefault="00362240" w:rsidP="00362240">
          <w:pPr>
            <w:widowControl w:val="0"/>
            <w:tabs>
              <w:tab w:val="left" w:pos="3057"/>
            </w:tabs>
            <w:autoSpaceDE w:val="0"/>
            <w:autoSpaceDN w:val="0"/>
            <w:adjustRightInd w:val="0"/>
            <w:spacing w:after="0" w:line="200" w:lineRule="exact"/>
            <w:jc w:val="center"/>
            <w:rPr>
              <w:rFonts w:ascii="Trebuchet MS" w:hAnsi="Trebuchet MS" w:cs="Trebuchet MS"/>
              <w:sz w:val="40"/>
              <w:szCs w:val="40"/>
              <w:lang w:val="en-GB"/>
            </w:rPr>
          </w:pPr>
        </w:p>
        <w:p w14:paraId="0322154D" w14:textId="77777777" w:rsidR="00362240" w:rsidRPr="008548B7" w:rsidRDefault="00362240" w:rsidP="003622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1" w:lineRule="exact"/>
            <w:jc w:val="center"/>
            <w:rPr>
              <w:rFonts w:ascii="Trebuchet MS" w:hAnsi="Trebuchet MS" w:cs="Trebuchet MS"/>
              <w:sz w:val="40"/>
              <w:szCs w:val="40"/>
              <w:lang w:val="en-GB"/>
            </w:rPr>
          </w:pPr>
        </w:p>
        <w:p w14:paraId="0D36557A" w14:textId="124987A5" w:rsidR="00396A28" w:rsidRPr="008548B7" w:rsidRDefault="00B34AE9" w:rsidP="00B34AE9">
          <w:pPr>
            <w:pStyle w:val="Titolocopertina"/>
            <w:rPr>
              <w:noProof/>
              <w:lang w:val="en-GB" w:eastAsia="it-IT"/>
            </w:rPr>
          </w:pPr>
          <w:r>
            <w:rPr>
              <w:rFonts w:ascii="Trebuchet MS" w:hAnsi="Trebuchet MS" w:cs="Trebuchet MS"/>
              <w:b/>
              <w:bCs/>
              <w:sz w:val="44"/>
              <w:szCs w:val="44"/>
              <w:lang w:val="en-GB"/>
            </w:rPr>
            <w:t>COmputer science department</w:t>
          </w:r>
          <w:r>
            <w:rPr>
              <w:noProof/>
              <w:lang w:val="en-GB" w:eastAsia="it-IT"/>
            </w:rPr>
            <w:br/>
          </w:r>
        </w:p>
        <w:p w14:paraId="740D2751" w14:textId="7FCC7FF2" w:rsidR="008C6546" w:rsidRPr="008548B7" w:rsidRDefault="00B34AE9" w:rsidP="00F4182E">
          <w:pPr>
            <w:autoSpaceDE w:val="0"/>
            <w:autoSpaceDN w:val="0"/>
            <w:adjustRightInd w:val="0"/>
            <w:spacing w:after="0" w:line="240" w:lineRule="auto"/>
            <w:rPr>
              <w:rFonts w:ascii="Calibri" w:hAnsi="Calibri" w:cs="Calibri"/>
              <w:color w:val="000000"/>
              <w:sz w:val="52"/>
              <w:szCs w:val="52"/>
              <w:lang w:val="en-GB"/>
            </w:rPr>
          </w:pPr>
          <w:r>
            <w:rPr>
              <w:rFonts w:ascii="Calibri" w:hAnsi="Calibri" w:cs="Calibri"/>
              <w:color w:val="000000"/>
              <w:sz w:val="52"/>
              <w:szCs w:val="52"/>
              <w:lang w:val="en-GB"/>
            </w:rPr>
            <w:t>EXAM SESSION</w:t>
          </w:r>
          <w:r w:rsidR="001F71E5" w:rsidRPr="008548B7">
            <w:rPr>
              <w:rFonts w:ascii="Calibri" w:hAnsi="Calibri" w:cs="Calibri"/>
              <w:color w:val="000000"/>
              <w:sz w:val="52"/>
              <w:szCs w:val="52"/>
              <w:lang w:val="en-GB"/>
            </w:rPr>
            <w:t xml:space="preserve"> 2017</w:t>
          </w:r>
          <w:r w:rsidR="00F4182E" w:rsidRPr="008548B7">
            <w:rPr>
              <w:rFonts w:ascii="Calibri" w:hAnsi="Calibri" w:cs="Calibri"/>
              <w:color w:val="000000"/>
              <w:sz w:val="52"/>
              <w:szCs w:val="52"/>
              <w:lang w:val="en-GB"/>
            </w:rPr>
            <w:br/>
          </w:r>
          <w:r w:rsidR="00396A28" w:rsidRPr="008548B7">
            <w:rPr>
              <w:rFonts w:ascii="Cambria" w:hAnsi="Cambria" w:cs="Cambria"/>
              <w:i/>
              <w:iCs/>
              <w:color w:val="000000"/>
              <w:sz w:val="24"/>
              <w:szCs w:val="24"/>
              <w:lang w:val="en-GB"/>
            </w:rPr>
            <w:t>D</w:t>
          </w:r>
          <w:r>
            <w:rPr>
              <w:rFonts w:ascii="Cambria" w:hAnsi="Cambria" w:cs="Cambria"/>
              <w:i/>
              <w:iCs/>
              <w:color w:val="000000"/>
              <w:sz w:val="24"/>
              <w:szCs w:val="24"/>
              <w:lang w:val="en-GB"/>
            </w:rPr>
            <w:t>ocumentation</w:t>
          </w:r>
        </w:p>
        <w:p w14:paraId="37AA3CF2" w14:textId="77777777" w:rsidR="008C6546" w:rsidRPr="008548B7" w:rsidRDefault="008C6546" w:rsidP="00F4182E">
          <w:pPr>
            <w:autoSpaceDE w:val="0"/>
            <w:autoSpaceDN w:val="0"/>
            <w:adjustRightInd w:val="0"/>
            <w:spacing w:after="0" w:line="240" w:lineRule="auto"/>
            <w:rPr>
              <w:rFonts w:ascii="Cambria" w:hAnsi="Cambria" w:cs="Cambria"/>
              <w:i/>
              <w:iCs/>
              <w:color w:val="000000"/>
              <w:sz w:val="20"/>
              <w:szCs w:val="20"/>
              <w:lang w:val="en-GB"/>
            </w:rPr>
          </w:pPr>
        </w:p>
        <w:p w14:paraId="18F0E6C2" w14:textId="77777777" w:rsidR="008C6546" w:rsidRPr="008548B7" w:rsidRDefault="008C6546" w:rsidP="008C6546">
          <w:pPr>
            <w:pStyle w:val="Default"/>
            <w:rPr>
              <w:lang w:val="en-GB"/>
            </w:rPr>
          </w:pPr>
        </w:p>
        <w:p w14:paraId="6CD167F5" w14:textId="77777777" w:rsidR="008C6546" w:rsidRPr="008548B7" w:rsidRDefault="008C6546" w:rsidP="008C6546">
          <w:pPr>
            <w:pStyle w:val="Default"/>
            <w:jc w:val="right"/>
            <w:rPr>
              <w:sz w:val="32"/>
              <w:szCs w:val="32"/>
              <w:lang w:val="en-GB"/>
            </w:rPr>
          </w:pPr>
        </w:p>
        <w:p w14:paraId="388E06C9" w14:textId="77777777" w:rsidR="002044E5" w:rsidRPr="008548B7" w:rsidRDefault="002044E5" w:rsidP="008C6546">
          <w:pPr>
            <w:pStyle w:val="Default"/>
            <w:jc w:val="right"/>
            <w:rPr>
              <w:sz w:val="32"/>
              <w:szCs w:val="32"/>
              <w:lang w:val="en-GB"/>
            </w:rPr>
          </w:pPr>
        </w:p>
        <w:p w14:paraId="3BA70C56" w14:textId="77777777" w:rsidR="008C6546" w:rsidRPr="008548B7" w:rsidRDefault="001F71E5" w:rsidP="008C6546">
          <w:pPr>
            <w:pStyle w:val="Default"/>
            <w:jc w:val="right"/>
            <w:rPr>
              <w:sz w:val="32"/>
              <w:szCs w:val="32"/>
              <w:lang w:val="en-GB"/>
            </w:rPr>
          </w:pPr>
          <w:r w:rsidRPr="008548B7">
            <w:rPr>
              <w:sz w:val="32"/>
              <w:szCs w:val="32"/>
              <w:lang w:val="en-GB"/>
            </w:rPr>
            <w:t>Benedetta Amore</w:t>
          </w:r>
          <w:r w:rsidR="008C6546" w:rsidRPr="008548B7">
            <w:rPr>
              <w:sz w:val="32"/>
              <w:szCs w:val="32"/>
              <w:lang w:val="en-GB"/>
            </w:rPr>
            <w:t xml:space="preserve"> </w:t>
          </w:r>
        </w:p>
        <w:p w14:paraId="12910561" w14:textId="77777777" w:rsidR="001F71E5" w:rsidRPr="008548B7" w:rsidRDefault="001F71E5" w:rsidP="001F71E5">
          <w:pPr>
            <w:pStyle w:val="Default"/>
            <w:jc w:val="right"/>
            <w:rPr>
              <w:sz w:val="32"/>
              <w:szCs w:val="32"/>
              <w:lang w:val="en-GB"/>
            </w:rPr>
          </w:pPr>
          <w:r w:rsidRPr="008548B7">
            <w:rPr>
              <w:sz w:val="32"/>
              <w:szCs w:val="32"/>
              <w:lang w:val="en-GB"/>
            </w:rPr>
            <w:t xml:space="preserve">Andrea Erbisti </w:t>
          </w:r>
        </w:p>
        <w:p w14:paraId="5E99F61E" w14:textId="26EA61E9" w:rsidR="00422AC5" w:rsidRPr="008548B7" w:rsidRDefault="001F71E5" w:rsidP="00362240">
          <w:pPr>
            <w:pStyle w:val="Default"/>
            <w:jc w:val="right"/>
            <w:rPr>
              <w:sz w:val="32"/>
              <w:szCs w:val="32"/>
              <w:lang w:val="en-GB"/>
            </w:rPr>
          </w:pPr>
          <w:r w:rsidRPr="008548B7">
            <w:rPr>
              <w:sz w:val="32"/>
              <w:szCs w:val="32"/>
              <w:lang w:val="en-GB"/>
            </w:rPr>
            <w:t>Giovanni Bellorio</w:t>
          </w:r>
          <w:r w:rsidR="00422AC5" w:rsidRPr="008548B7">
            <w:rPr>
              <w:lang w:val="en-GB"/>
            </w:rPr>
            <w:br w:type="page"/>
          </w:r>
        </w:p>
      </w:sdtContent>
    </w:sdt>
    <w:bookmarkStart w:id="0" w:name="_Toc289701565" w:displacedByCustomXml="next"/>
    <w:sdt>
      <w:sdtPr>
        <w:rPr>
          <w:rFonts w:asciiTheme="minorHAnsi" w:eastAsiaTheme="minorEastAsia" w:hAnsiTheme="minorHAnsi" w:cstheme="minorBidi"/>
          <w:b w:val="0"/>
          <w:bCs w:val="0"/>
          <w:color w:val="auto"/>
          <w:sz w:val="22"/>
          <w:szCs w:val="22"/>
          <w:lang w:val="en-GB"/>
        </w:rPr>
        <w:id w:val="966780140"/>
        <w:docPartObj>
          <w:docPartGallery w:val="Table of Contents"/>
          <w:docPartUnique/>
        </w:docPartObj>
      </w:sdtPr>
      <w:sdtEndPr>
        <w:rPr>
          <w:noProof/>
        </w:rPr>
      </w:sdtEndPr>
      <w:sdtContent>
        <w:p w14:paraId="5383BBAF" w14:textId="478277B0" w:rsidR="00427942" w:rsidRPr="008548B7" w:rsidRDefault="005C0F56" w:rsidP="007F5251">
          <w:pPr>
            <w:pStyle w:val="Titolo1"/>
            <w:rPr>
              <w:lang w:val="en-GB"/>
            </w:rPr>
          </w:pPr>
          <w:r w:rsidRPr="008548B7">
            <w:rPr>
              <w:rFonts w:ascii="Calibri" w:hAnsi="Calibri"/>
              <w:color w:val="9D3511"/>
              <w:lang w:val="en-GB"/>
            </w:rPr>
            <w:t>S</w:t>
          </w:r>
          <w:bookmarkEnd w:id="0"/>
          <w:r w:rsidR="00B34AE9">
            <w:rPr>
              <w:rFonts w:ascii="Calibri" w:hAnsi="Calibri"/>
              <w:color w:val="9D3511"/>
              <w:lang w:val="en-GB"/>
            </w:rPr>
            <w:t>UMMARY</w:t>
          </w:r>
          <w:r w:rsidR="00F06A71" w:rsidRPr="008548B7">
            <w:rPr>
              <w:rFonts w:ascii="Calibri" w:hAnsi="Calibri"/>
              <w:color w:val="9D3511"/>
              <w:lang w:val="en-GB"/>
            </w:rPr>
            <w:br/>
          </w:r>
          <w:r w:rsidR="00F779ED" w:rsidRPr="008548B7">
            <w:rPr>
              <w:b w:val="0"/>
              <w:bCs w:val="0"/>
              <w:lang w:val="en-GB"/>
            </w:rPr>
            <w:fldChar w:fldCharType="begin"/>
          </w:r>
          <w:r w:rsidRPr="008548B7">
            <w:rPr>
              <w:lang w:val="en-GB"/>
            </w:rPr>
            <w:instrText xml:space="preserve"> TOC \o "1-3" \h \z \u </w:instrText>
          </w:r>
          <w:r w:rsidR="00F779ED" w:rsidRPr="008548B7">
            <w:rPr>
              <w:b w:val="0"/>
              <w:bCs w:val="0"/>
              <w:lang w:val="en-GB"/>
            </w:rPr>
            <w:fldChar w:fldCharType="separate"/>
          </w:r>
        </w:p>
        <w:p w14:paraId="7FC3F9CB" w14:textId="06721CAA" w:rsidR="00427942" w:rsidRPr="008548B7" w:rsidRDefault="006E4E9D">
          <w:pPr>
            <w:pStyle w:val="Sommario1"/>
            <w:rPr>
              <w:noProof/>
              <w:lang w:val="en-GB"/>
            </w:rPr>
          </w:pPr>
          <w:hyperlink w:anchor="_Toc289701565" w:history="1">
            <w:r w:rsidR="00B34AE9">
              <w:rPr>
                <w:rStyle w:val="Collegamentoipertestuale"/>
                <w:rFonts w:ascii="Calibri" w:hAnsi="Calibri"/>
                <w:noProof/>
                <w:lang w:val="en-GB"/>
              </w:rPr>
              <w:t>Project Analysis</w:t>
            </w:r>
            <w:r w:rsidR="00427942" w:rsidRPr="008548B7">
              <w:rPr>
                <w:noProof/>
                <w:webHidden/>
                <w:lang w:val="en-GB"/>
              </w:rPr>
              <w:tab/>
            </w:r>
          </w:hyperlink>
          <w:r w:rsidR="00D85736" w:rsidRPr="008548B7">
            <w:rPr>
              <w:noProof/>
              <w:lang w:val="en-GB"/>
            </w:rPr>
            <w:t>2</w:t>
          </w:r>
        </w:p>
        <w:p w14:paraId="1C52DD0E" w14:textId="01CBE139" w:rsidR="00427942" w:rsidRPr="008548B7" w:rsidRDefault="006E4E9D">
          <w:pPr>
            <w:pStyle w:val="Sommario1"/>
            <w:rPr>
              <w:noProof/>
              <w:lang w:val="en-GB"/>
            </w:rPr>
          </w:pPr>
          <w:hyperlink w:anchor="_Toc289701566" w:history="1">
            <w:r w:rsidR="00FC524D">
              <w:rPr>
                <w:rStyle w:val="Collegamentoipertestuale"/>
                <w:rFonts w:ascii="Calibri" w:hAnsi="Calibri"/>
                <w:noProof/>
                <w:lang w:val="en-GB"/>
              </w:rPr>
              <w:t>Ra</w:t>
            </w:r>
            <w:r w:rsidR="00B34AE9">
              <w:rPr>
                <w:rStyle w:val="Collegamentoipertestuale"/>
                <w:rFonts w:ascii="Calibri" w:hAnsi="Calibri"/>
                <w:noProof/>
                <w:lang w:val="en-GB"/>
              </w:rPr>
              <w:t>presentation</w:t>
            </w:r>
            <w:r w:rsidR="00427942" w:rsidRPr="008548B7">
              <w:rPr>
                <w:noProof/>
                <w:webHidden/>
                <w:lang w:val="en-GB"/>
              </w:rPr>
              <w:tab/>
            </w:r>
          </w:hyperlink>
          <w:r w:rsidR="00757A49" w:rsidRPr="008548B7">
            <w:rPr>
              <w:noProof/>
              <w:lang w:val="en-GB"/>
            </w:rPr>
            <w:t>3</w:t>
          </w:r>
        </w:p>
        <w:p w14:paraId="31F722C0" w14:textId="2048976A" w:rsidR="00602EB8" w:rsidRPr="008548B7" w:rsidRDefault="006E4E9D">
          <w:pPr>
            <w:pStyle w:val="Sommario1"/>
            <w:rPr>
              <w:noProof/>
              <w:lang w:val="en-GB"/>
            </w:rPr>
          </w:pPr>
          <w:hyperlink w:anchor="_Toc289701566" w:history="1">
            <w:r w:rsidR="00FC524D">
              <w:rPr>
                <w:rStyle w:val="Collegamentoipertestuale"/>
                <w:rFonts w:ascii="Calibri" w:hAnsi="Calibri"/>
                <w:noProof/>
                <w:lang w:val="en-GB"/>
              </w:rPr>
              <w:t>Operations</w:t>
            </w:r>
            <w:r w:rsidR="00602EB8" w:rsidRPr="008548B7">
              <w:rPr>
                <w:noProof/>
                <w:webHidden/>
                <w:lang w:val="en-GB"/>
              </w:rPr>
              <w:tab/>
            </w:r>
          </w:hyperlink>
          <w:r w:rsidR="00602EB8" w:rsidRPr="008548B7">
            <w:rPr>
              <w:noProof/>
              <w:lang w:val="en-GB"/>
            </w:rPr>
            <w:t>4</w:t>
          </w:r>
        </w:p>
        <w:p w14:paraId="192201BF" w14:textId="0AA5DD9D" w:rsidR="00DA135E" w:rsidRPr="008548B7" w:rsidRDefault="006E4E9D">
          <w:pPr>
            <w:pStyle w:val="Sommario1"/>
            <w:rPr>
              <w:noProof/>
              <w:lang w:val="en-GB"/>
            </w:rPr>
          </w:pPr>
          <w:hyperlink w:anchor="_Toc289701567" w:history="1">
            <w:r w:rsidR="007477C0" w:rsidRPr="008548B7">
              <w:rPr>
                <w:rStyle w:val="Collegamentoipertestuale"/>
                <w:rFonts w:ascii="Calibri" w:hAnsi="Calibri"/>
                <w:noProof/>
                <w:lang w:val="en-GB"/>
              </w:rPr>
              <w:t>Reflect</w:t>
            </w:r>
            <w:r w:rsidR="00DA135E" w:rsidRPr="008548B7">
              <w:rPr>
                <w:noProof/>
                <w:webHidden/>
                <w:lang w:val="en-GB"/>
              </w:rPr>
              <w:tab/>
            </w:r>
          </w:hyperlink>
          <w:r w:rsidR="007477C0" w:rsidRPr="008548B7">
            <w:rPr>
              <w:noProof/>
              <w:lang w:val="en-GB"/>
            </w:rPr>
            <w:t>6</w:t>
          </w:r>
        </w:p>
        <w:p w14:paraId="71B51F7D" w14:textId="7EC14DD9" w:rsidR="00DA135E" w:rsidRPr="008548B7" w:rsidRDefault="006E4E9D">
          <w:pPr>
            <w:pStyle w:val="Sommario1"/>
            <w:rPr>
              <w:noProof/>
              <w:lang w:val="en-GB"/>
            </w:rPr>
          </w:pPr>
          <w:hyperlink w:anchor="_Toc289701567" w:history="1">
            <w:r w:rsidR="00FC524D">
              <w:rPr>
                <w:rStyle w:val="Collegamentoipertestuale"/>
                <w:rFonts w:ascii="Calibri" w:hAnsi="Calibri"/>
                <w:noProof/>
                <w:lang w:val="en-GB"/>
              </w:rPr>
              <w:t>Limitations</w:t>
            </w:r>
            <w:r w:rsidR="00DA135E" w:rsidRPr="008548B7">
              <w:rPr>
                <w:noProof/>
                <w:webHidden/>
                <w:lang w:val="en-GB"/>
              </w:rPr>
              <w:tab/>
            </w:r>
          </w:hyperlink>
          <w:r w:rsidR="007477C0" w:rsidRPr="008548B7">
            <w:rPr>
              <w:noProof/>
              <w:lang w:val="en-GB"/>
            </w:rPr>
            <w:t>7</w:t>
          </w:r>
        </w:p>
        <w:p w14:paraId="75039008" w14:textId="0611B91E" w:rsidR="00DA135E" w:rsidRPr="008548B7" w:rsidRDefault="00FC524D" w:rsidP="00DA135E">
          <w:pPr>
            <w:pStyle w:val="Sommario1"/>
            <w:rPr>
              <w:noProof/>
              <w:lang w:val="en-GB"/>
            </w:rPr>
          </w:pPr>
          <w:r>
            <w:rPr>
              <w:lang w:val="en-GB"/>
            </w:rPr>
            <w:t>Examples</w:t>
          </w:r>
          <w:hyperlink w:anchor="_Toc289701567" w:history="1">
            <w:r w:rsidR="00DA135E" w:rsidRPr="008548B7">
              <w:rPr>
                <w:noProof/>
                <w:webHidden/>
                <w:lang w:val="en-GB"/>
              </w:rPr>
              <w:tab/>
            </w:r>
          </w:hyperlink>
          <w:r w:rsidR="007477C0" w:rsidRPr="008548B7">
            <w:rPr>
              <w:noProof/>
              <w:lang w:val="en-GB"/>
            </w:rPr>
            <w:t>8</w:t>
          </w:r>
        </w:p>
        <w:p w14:paraId="55EAF415" w14:textId="7B1D47D8" w:rsidR="00DA135E" w:rsidRPr="008548B7" w:rsidRDefault="00F779ED" w:rsidP="00DA135E">
          <w:pPr>
            <w:pStyle w:val="Sommario1"/>
            <w:rPr>
              <w:noProof/>
              <w:lang w:val="en-GB"/>
            </w:rPr>
          </w:pPr>
          <w:r w:rsidRPr="008548B7">
            <w:rPr>
              <w:b/>
              <w:bCs/>
              <w:noProof/>
              <w:lang w:val="en-GB"/>
            </w:rPr>
            <w:fldChar w:fldCharType="end"/>
          </w:r>
        </w:p>
        <w:p w14:paraId="452866DF" w14:textId="6538C2C2" w:rsidR="00DA135E" w:rsidRPr="008548B7" w:rsidRDefault="00DA135E" w:rsidP="00DA135E">
          <w:pPr>
            <w:pStyle w:val="Sommario1"/>
            <w:rPr>
              <w:noProof/>
              <w:lang w:val="en-GB"/>
            </w:rPr>
          </w:pPr>
        </w:p>
        <w:p w14:paraId="2C441C34" w14:textId="77777777" w:rsidR="009A6FF8" w:rsidRPr="008548B7" w:rsidRDefault="006E4E9D" w:rsidP="009A6FF8">
          <w:pPr>
            <w:rPr>
              <w:noProof/>
              <w:lang w:val="en-GB"/>
            </w:rPr>
          </w:pPr>
        </w:p>
      </w:sdtContent>
    </w:sdt>
    <w:p w14:paraId="4BFAD30D" w14:textId="38E52E71" w:rsidR="0017299E" w:rsidRPr="008548B7" w:rsidRDefault="0027713A" w:rsidP="009A6FF8">
      <w:pPr>
        <w:rPr>
          <w:b/>
          <w:bCs/>
          <w:noProof/>
          <w:lang w:val="en-GB"/>
        </w:rPr>
      </w:pPr>
      <w:r w:rsidRPr="008548B7">
        <w:rPr>
          <w:b/>
          <w:bCs/>
          <w:noProof/>
          <w:lang w:val="it-IT" w:eastAsia="it-IT"/>
        </w:rPr>
        <w:drawing>
          <wp:anchor distT="0" distB="0" distL="114300" distR="114300" simplePos="0" relativeHeight="251708416" behindDoc="0" locked="0" layoutInCell="1" allowOverlap="1" wp14:anchorId="482C1E35" wp14:editId="12FC3277">
            <wp:simplePos x="0" y="0"/>
            <wp:positionH relativeFrom="column">
              <wp:posOffset>4208983</wp:posOffset>
            </wp:positionH>
            <wp:positionV relativeFrom="paragraph">
              <wp:posOffset>5066557</wp:posOffset>
            </wp:positionV>
            <wp:extent cx="1612900" cy="102870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612900" cy="1028700"/>
                    </a:xfrm>
                    <a:prstGeom prst="rect">
                      <a:avLst/>
                    </a:prstGeom>
                  </pic:spPr>
                </pic:pic>
              </a:graphicData>
            </a:graphic>
            <wp14:sizeRelH relativeFrom="page">
              <wp14:pctWidth>0</wp14:pctWidth>
            </wp14:sizeRelH>
            <wp14:sizeRelV relativeFrom="page">
              <wp14:pctHeight>0</wp14:pctHeight>
            </wp14:sizeRelV>
          </wp:anchor>
        </w:drawing>
      </w:r>
      <w:r w:rsidR="001C66BB" w:rsidRPr="008548B7">
        <w:rPr>
          <w:lang w:val="en-GB"/>
        </w:rPr>
        <w:br w:type="page"/>
      </w:r>
      <w:bookmarkStart w:id="1" w:name="_Toc289701566"/>
    </w:p>
    <w:p w14:paraId="707F8398" w14:textId="4E7B5E42" w:rsidR="005C0F56" w:rsidRPr="008548B7" w:rsidRDefault="0027713A" w:rsidP="005F3B8D">
      <w:pPr>
        <w:pStyle w:val="Titolo1"/>
        <w:rPr>
          <w:rFonts w:ascii="Calibri" w:hAnsi="Calibri"/>
          <w:color w:val="9D3511"/>
          <w:sz w:val="36"/>
          <w:szCs w:val="36"/>
          <w:lang w:val="en-GB"/>
        </w:rPr>
      </w:pPr>
      <w:r w:rsidRPr="008548B7">
        <w:rPr>
          <w:rFonts w:ascii="Calibri" w:hAnsi="Calibri"/>
          <w:i/>
          <w:color w:val="9D3511"/>
          <w:sz w:val="24"/>
          <w:szCs w:val="24"/>
          <w:lang w:val="en-GB"/>
        </w:rPr>
        <w:lastRenderedPageBreak/>
        <w:t>OCAML</w:t>
      </w:r>
      <w:r w:rsidR="0017299E" w:rsidRPr="008548B7">
        <w:rPr>
          <w:rFonts w:ascii="Calibri" w:hAnsi="Calibri"/>
          <w:color w:val="9D3511"/>
          <w:sz w:val="24"/>
          <w:szCs w:val="24"/>
          <w:lang w:val="en-GB"/>
        </w:rPr>
        <w:br/>
      </w:r>
      <w:bookmarkEnd w:id="1"/>
      <w:r w:rsidR="002C7A47" w:rsidRPr="008548B7">
        <w:rPr>
          <w:rFonts w:ascii="Calibri" w:hAnsi="Calibri"/>
          <w:i/>
          <w:color w:val="9D3511"/>
          <w:sz w:val="36"/>
          <w:szCs w:val="36"/>
          <w:lang w:val="en-GB"/>
        </w:rPr>
        <w:t>PROJECT ANALYSIS</w:t>
      </w:r>
      <w:bookmarkStart w:id="2" w:name="_GoBack"/>
      <w:bookmarkEnd w:id="2"/>
    </w:p>
    <w:p w14:paraId="66E8514E" w14:textId="77777777" w:rsidR="005312CE" w:rsidRPr="008548B7" w:rsidRDefault="005312CE" w:rsidP="0017299E">
      <w:pPr>
        <w:autoSpaceDE w:val="0"/>
        <w:autoSpaceDN w:val="0"/>
        <w:adjustRightInd w:val="0"/>
        <w:spacing w:after="0" w:line="240" w:lineRule="auto"/>
        <w:jc w:val="both"/>
        <w:rPr>
          <w:lang w:val="en-GB"/>
        </w:rPr>
      </w:pPr>
    </w:p>
    <w:p w14:paraId="79841D89" w14:textId="77777777" w:rsidR="0098508E" w:rsidRPr="008548B7" w:rsidRDefault="0098508E" w:rsidP="0017299E">
      <w:pPr>
        <w:autoSpaceDE w:val="0"/>
        <w:autoSpaceDN w:val="0"/>
        <w:adjustRightInd w:val="0"/>
        <w:spacing w:after="0" w:line="240" w:lineRule="auto"/>
        <w:jc w:val="both"/>
        <w:rPr>
          <w:lang w:val="en-GB"/>
        </w:rPr>
      </w:pPr>
    </w:p>
    <w:p w14:paraId="7252CBC0" w14:textId="2FF98462" w:rsidR="0027713A" w:rsidRPr="008548B7" w:rsidRDefault="002C7A47" w:rsidP="0027713A">
      <w:pPr>
        <w:widowControl w:val="0"/>
        <w:autoSpaceDE w:val="0"/>
        <w:autoSpaceDN w:val="0"/>
        <w:adjustRightInd w:val="0"/>
        <w:spacing w:after="0" w:line="240" w:lineRule="auto"/>
        <w:jc w:val="both"/>
        <w:rPr>
          <w:rFonts w:ascii="Times New Roman" w:hAnsi="Times New Roman" w:cs="Times New Roman"/>
          <w:b/>
          <w:i/>
          <w:sz w:val="24"/>
          <w:szCs w:val="24"/>
          <w:lang w:val="en-GB"/>
        </w:rPr>
      </w:pPr>
      <w:r w:rsidRPr="008548B7">
        <w:rPr>
          <w:rFonts w:ascii="Times New Roman" w:hAnsi="Times New Roman" w:cs="Times New Roman"/>
          <w:b/>
          <w:i/>
          <w:sz w:val="24"/>
          <w:szCs w:val="24"/>
          <w:lang w:val="en-GB"/>
        </w:rPr>
        <w:t>The whole project can be summarized in these steps:</w:t>
      </w:r>
    </w:p>
    <w:p w14:paraId="1DC16A8F" w14:textId="77777777" w:rsidR="002C7A47" w:rsidRPr="008548B7" w:rsidRDefault="002C7A47" w:rsidP="0027713A">
      <w:pPr>
        <w:widowControl w:val="0"/>
        <w:autoSpaceDE w:val="0"/>
        <w:autoSpaceDN w:val="0"/>
        <w:adjustRightInd w:val="0"/>
        <w:spacing w:after="0" w:line="240" w:lineRule="auto"/>
        <w:jc w:val="both"/>
        <w:rPr>
          <w:rFonts w:ascii="Times New Roman" w:hAnsi="Times New Roman" w:cs="Times New Roman"/>
          <w:b/>
          <w:i/>
          <w:color w:val="080808"/>
          <w:sz w:val="24"/>
          <w:szCs w:val="24"/>
          <w:lang w:val="en-GB"/>
        </w:rPr>
      </w:pPr>
    </w:p>
    <w:p w14:paraId="06FB2A73" w14:textId="42D917C1" w:rsidR="008676D0" w:rsidRPr="008548B7" w:rsidRDefault="002C7A47" w:rsidP="002C7A47">
      <w:pPr>
        <w:widowControl w:val="0"/>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sz w:val="24"/>
          <w:szCs w:val="24"/>
          <w:lang w:val="en-GB"/>
        </w:rPr>
        <w:t xml:space="preserve">Extend the OCAML interpreter learnt </w:t>
      </w:r>
      <w:r w:rsidR="00E27C10" w:rsidRPr="008548B7">
        <w:rPr>
          <w:rFonts w:ascii="Times New Roman" w:hAnsi="Times New Roman" w:cs="Times New Roman"/>
          <w:sz w:val="24"/>
          <w:szCs w:val="24"/>
          <w:lang w:val="en-GB"/>
        </w:rPr>
        <w:t>during</w:t>
      </w:r>
      <w:r w:rsidRPr="008548B7">
        <w:rPr>
          <w:rFonts w:ascii="Times New Roman" w:hAnsi="Times New Roman" w:cs="Times New Roman"/>
          <w:sz w:val="24"/>
          <w:szCs w:val="24"/>
          <w:lang w:val="en-GB"/>
        </w:rPr>
        <w:t xml:space="preserve"> languages choosing one of the three ways studied: operational, denotational or iterative. The solution should contain the base code offered by the lecturer, which already has procedures, functions and imperative base code, excluding the implementation of object</w:t>
      </w:r>
      <w:r w:rsidR="00E27C10">
        <w:rPr>
          <w:rFonts w:ascii="Times New Roman" w:hAnsi="Times New Roman" w:cs="Times New Roman"/>
          <w:sz w:val="24"/>
          <w:szCs w:val="24"/>
          <w:lang w:val="en-GB"/>
        </w:rPr>
        <w:t>s</w:t>
      </w:r>
      <w:r w:rsidRPr="008548B7">
        <w:rPr>
          <w:rFonts w:ascii="Times New Roman" w:hAnsi="Times New Roman" w:cs="Times New Roman"/>
          <w:sz w:val="24"/>
          <w:szCs w:val="24"/>
          <w:lang w:val="en-GB"/>
        </w:rPr>
        <w:t>.</w:t>
      </w:r>
    </w:p>
    <w:p w14:paraId="1DA35420" w14:textId="77777777" w:rsidR="002C7A47" w:rsidRPr="008548B7" w:rsidRDefault="002C7A47" w:rsidP="002C7A47">
      <w:pPr>
        <w:widowControl w:val="0"/>
        <w:autoSpaceDE w:val="0"/>
        <w:autoSpaceDN w:val="0"/>
        <w:adjustRightInd w:val="0"/>
        <w:spacing w:after="0" w:line="240" w:lineRule="auto"/>
        <w:rPr>
          <w:rFonts w:ascii="Times New Roman" w:hAnsi="Times New Roman" w:cs="Times New Roman"/>
          <w:sz w:val="24"/>
          <w:szCs w:val="24"/>
          <w:lang w:val="en-GB"/>
        </w:rPr>
      </w:pPr>
    </w:p>
    <w:p w14:paraId="199A3CF0" w14:textId="629E2C9B" w:rsidR="0027713A" w:rsidRPr="008548B7" w:rsidRDefault="002C7A47" w:rsidP="0027713A">
      <w:pPr>
        <w:widowControl w:val="0"/>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sz w:val="24"/>
          <w:szCs w:val="24"/>
          <w:lang w:val="en-GB"/>
        </w:rPr>
        <w:t>To extend the language, the student must add:</w:t>
      </w:r>
    </w:p>
    <w:p w14:paraId="011324A3" w14:textId="77777777" w:rsidR="002C7A47" w:rsidRPr="008548B7" w:rsidRDefault="002C7A47" w:rsidP="008676D0">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en-GB"/>
        </w:rPr>
      </w:pPr>
      <w:r w:rsidRPr="008548B7">
        <w:rPr>
          <w:rFonts w:ascii="Times New Roman" w:hAnsi="Times New Roman" w:cs="Times New Roman"/>
          <w:sz w:val="24"/>
          <w:szCs w:val="24"/>
          <w:lang w:val="en-GB"/>
        </w:rPr>
        <w:t>String type s</w:t>
      </w:r>
    </w:p>
    <w:p w14:paraId="6D458B1A" w14:textId="6E23CA1C" w:rsidR="002C7A47" w:rsidRPr="008548B7" w:rsidRDefault="002C7A47" w:rsidP="008676D0">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en-GB"/>
        </w:rPr>
      </w:pPr>
      <w:r w:rsidRPr="008548B7">
        <w:rPr>
          <w:rFonts w:ascii="Times New Roman" w:hAnsi="Times New Roman" w:cs="Times New Roman"/>
          <w:sz w:val="24"/>
          <w:szCs w:val="24"/>
          <w:lang w:val="en-GB"/>
        </w:rPr>
        <w:t>The s</w:t>
      </w:r>
      <w:r w:rsidR="00E27C10">
        <w:rPr>
          <w:rFonts w:ascii="Times New Roman" w:hAnsi="Times New Roman" w:cs="Times New Roman"/>
          <w:sz w:val="24"/>
          <w:szCs w:val="24"/>
          <w:lang w:val="en-GB"/>
        </w:rPr>
        <w:t xml:space="preserve">tring constant in the semantics like </w:t>
      </w:r>
      <w:r w:rsidRPr="008548B7">
        <w:rPr>
          <w:rFonts w:ascii="Times New Roman" w:hAnsi="Times New Roman" w:cs="Times New Roman"/>
          <w:sz w:val="24"/>
          <w:szCs w:val="24"/>
          <w:lang w:val="en-GB"/>
        </w:rPr>
        <w:t>a sequence of alphanumeric characters</w:t>
      </w:r>
    </w:p>
    <w:p w14:paraId="3F6D943A" w14:textId="77777777" w:rsidR="002C7A47" w:rsidRPr="008548B7" w:rsidRDefault="002C7A47" w:rsidP="008676D0">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en-GB"/>
        </w:rPr>
      </w:pPr>
      <w:r w:rsidRPr="008548B7">
        <w:rPr>
          <w:rFonts w:ascii="Times New Roman" w:hAnsi="Times New Roman" w:cs="Times New Roman"/>
          <w:sz w:val="24"/>
          <w:szCs w:val="24"/>
          <w:lang w:val="en-GB"/>
        </w:rPr>
        <w:t>The calculation of the length of a string: len(s)</w:t>
      </w:r>
    </w:p>
    <w:p w14:paraId="12C10699" w14:textId="77777777" w:rsidR="002C7A47" w:rsidRPr="008548B7" w:rsidRDefault="002C7A47" w:rsidP="002C7A47">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en-GB"/>
        </w:rPr>
      </w:pPr>
      <w:r w:rsidRPr="008548B7">
        <w:rPr>
          <w:rFonts w:ascii="Times New Roman" w:hAnsi="Times New Roman" w:cs="Times New Roman"/>
          <w:sz w:val="24"/>
          <w:szCs w:val="24"/>
          <w:lang w:val="en-GB"/>
        </w:rPr>
        <w:t>The concatenation of two strings: si@s2</w:t>
      </w:r>
    </w:p>
    <w:p w14:paraId="1FEA171D" w14:textId="1226D774" w:rsidR="008676D0" w:rsidRPr="008548B7" w:rsidRDefault="002C7A47" w:rsidP="002C7A47">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en-GB"/>
        </w:rPr>
      </w:pPr>
      <w:r w:rsidRPr="008548B7">
        <w:rPr>
          <w:rFonts w:ascii="Times New Roman" w:hAnsi="Times New Roman" w:cs="Times New Roman"/>
          <w:sz w:val="24"/>
          <w:szCs w:val="24"/>
          <w:lang w:val="en-GB"/>
        </w:rPr>
        <w:t>The substring operator: substring (s, idx1, idx2)</w:t>
      </w:r>
    </w:p>
    <w:p w14:paraId="5839CADB" w14:textId="67EFFDA3" w:rsidR="0027713A" w:rsidRPr="008548B7" w:rsidRDefault="0027713A" w:rsidP="008676D0">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518E594D" w14:textId="5569711F" w:rsidR="002C7A47" w:rsidRPr="008548B7" w:rsidRDefault="002C7A47" w:rsidP="002C7A47">
      <w:pPr>
        <w:widowControl w:val="0"/>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sz w:val="24"/>
          <w:szCs w:val="24"/>
          <w:lang w:val="en-GB"/>
        </w:rPr>
        <w:t>The possibility of introducing of extensions or operations taking note from other scripting languages in left to the student to decide.</w:t>
      </w:r>
    </w:p>
    <w:p w14:paraId="24E6E7E3" w14:textId="5D04D236" w:rsidR="00444109" w:rsidRPr="008548B7" w:rsidRDefault="0027713A" w:rsidP="002C7A47">
      <w:pPr>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sz w:val="24"/>
          <w:szCs w:val="24"/>
          <w:lang w:val="en-GB"/>
        </w:rPr>
        <w:tab/>
      </w:r>
    </w:p>
    <w:p w14:paraId="2F48AE40" w14:textId="48357804" w:rsidR="00C4048F" w:rsidRPr="008548B7" w:rsidRDefault="002C7A47" w:rsidP="002C7A47">
      <w:pPr>
        <w:widowControl w:val="0"/>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sz w:val="24"/>
          <w:szCs w:val="24"/>
          <w:lang w:val="en-GB"/>
        </w:rPr>
        <w:t>The extension of the project requires the implementation of the reflect(s) command which takes a string s as an input and it calls the same interpreter on s as a sequence of commands.</w:t>
      </w:r>
    </w:p>
    <w:p w14:paraId="27495506" w14:textId="30658303" w:rsidR="00C4048F" w:rsidRPr="008548B7" w:rsidRDefault="00C4048F" w:rsidP="00444109">
      <w:pPr>
        <w:pStyle w:val="Titolo1"/>
        <w:rPr>
          <w:rFonts w:ascii="Calibri" w:hAnsi="Calibri"/>
          <w:i/>
          <w:color w:val="9D3511"/>
          <w:sz w:val="24"/>
          <w:szCs w:val="24"/>
          <w:lang w:val="en-GB"/>
        </w:rPr>
      </w:pPr>
    </w:p>
    <w:p w14:paraId="21B287F3" w14:textId="6D520FBF" w:rsidR="00C4048F" w:rsidRPr="008548B7" w:rsidRDefault="00C4048F" w:rsidP="00C4048F">
      <w:pPr>
        <w:rPr>
          <w:lang w:val="en-GB"/>
        </w:rPr>
      </w:pPr>
    </w:p>
    <w:p w14:paraId="59163A0F" w14:textId="5D7C59E1" w:rsidR="00C4048F" w:rsidRPr="008548B7" w:rsidRDefault="00C4048F" w:rsidP="00C4048F">
      <w:pPr>
        <w:rPr>
          <w:lang w:val="en-GB"/>
        </w:rPr>
      </w:pPr>
    </w:p>
    <w:p w14:paraId="44BE47E9" w14:textId="743BA7E9" w:rsidR="00C4048F" w:rsidRPr="008548B7" w:rsidRDefault="00C4048F" w:rsidP="00C4048F">
      <w:pPr>
        <w:rPr>
          <w:lang w:val="en-GB"/>
        </w:rPr>
      </w:pPr>
    </w:p>
    <w:p w14:paraId="52D99627" w14:textId="77777777" w:rsidR="00C4048F" w:rsidRPr="008548B7" w:rsidRDefault="00C4048F" w:rsidP="00C4048F">
      <w:pPr>
        <w:rPr>
          <w:lang w:val="en-GB"/>
        </w:rPr>
      </w:pPr>
    </w:p>
    <w:p w14:paraId="451BB6DD" w14:textId="1723D882" w:rsidR="004546B8" w:rsidRPr="008548B7" w:rsidRDefault="004546B8" w:rsidP="00444109">
      <w:pPr>
        <w:pStyle w:val="Titolo1"/>
        <w:rPr>
          <w:rFonts w:ascii="Calibri" w:hAnsi="Calibri"/>
          <w:i/>
          <w:color w:val="9D3511"/>
          <w:sz w:val="36"/>
          <w:szCs w:val="36"/>
          <w:lang w:val="en-GB"/>
        </w:rPr>
      </w:pPr>
    </w:p>
    <w:p w14:paraId="4649FD95" w14:textId="77777777" w:rsidR="002C7A47" w:rsidRPr="008548B7" w:rsidRDefault="002C7A47" w:rsidP="002C7A47">
      <w:pPr>
        <w:rPr>
          <w:lang w:val="en-GB"/>
        </w:rPr>
      </w:pPr>
    </w:p>
    <w:p w14:paraId="6472F666" w14:textId="11E832D5" w:rsidR="00C4048F" w:rsidRPr="008548B7" w:rsidRDefault="003F72DE" w:rsidP="00C4048F">
      <w:pPr>
        <w:rPr>
          <w:lang w:val="en-GB"/>
        </w:rPr>
      </w:pPr>
      <w:r w:rsidRPr="008548B7">
        <w:rPr>
          <w:b/>
          <w:bCs/>
          <w:noProof/>
          <w:lang w:val="it-IT" w:eastAsia="it-IT"/>
        </w:rPr>
        <w:drawing>
          <wp:anchor distT="0" distB="0" distL="114300" distR="114300" simplePos="0" relativeHeight="251710464" behindDoc="0" locked="0" layoutInCell="1" allowOverlap="1" wp14:anchorId="6B32FF7F" wp14:editId="05B5B6F6">
            <wp:simplePos x="0" y="0"/>
            <wp:positionH relativeFrom="column">
              <wp:posOffset>4324985</wp:posOffset>
            </wp:positionH>
            <wp:positionV relativeFrom="paragraph">
              <wp:posOffset>1150620</wp:posOffset>
            </wp:positionV>
            <wp:extent cx="1612900" cy="1028700"/>
            <wp:effectExtent l="0" t="0" r="0" b="0"/>
            <wp:wrapSquare wrapText="bothSides"/>
            <wp:docPr id="364" name="Immagin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612900" cy="1028700"/>
                    </a:xfrm>
                    <a:prstGeom prst="rect">
                      <a:avLst/>
                    </a:prstGeom>
                  </pic:spPr>
                </pic:pic>
              </a:graphicData>
            </a:graphic>
            <wp14:sizeRelH relativeFrom="page">
              <wp14:pctWidth>0</wp14:pctWidth>
            </wp14:sizeRelH>
            <wp14:sizeRelV relativeFrom="page">
              <wp14:pctHeight>0</wp14:pctHeight>
            </wp14:sizeRelV>
          </wp:anchor>
        </w:drawing>
      </w:r>
    </w:p>
    <w:p w14:paraId="2A42655B" w14:textId="4AC09320" w:rsidR="003F72DE" w:rsidRPr="008548B7" w:rsidRDefault="003F72DE" w:rsidP="003F72DE">
      <w:pPr>
        <w:pStyle w:val="Titolo1"/>
        <w:rPr>
          <w:rFonts w:ascii="Calibri" w:hAnsi="Calibri"/>
          <w:color w:val="9D3511"/>
          <w:sz w:val="36"/>
          <w:szCs w:val="36"/>
          <w:lang w:val="en-GB"/>
        </w:rPr>
      </w:pPr>
      <w:r w:rsidRPr="008548B7">
        <w:rPr>
          <w:rFonts w:ascii="Calibri" w:hAnsi="Calibri"/>
          <w:i/>
          <w:color w:val="9D3511"/>
          <w:sz w:val="24"/>
          <w:szCs w:val="24"/>
          <w:lang w:val="en-GB"/>
        </w:rPr>
        <w:lastRenderedPageBreak/>
        <w:t>OCAML</w:t>
      </w:r>
      <w:r w:rsidRPr="008548B7">
        <w:rPr>
          <w:rFonts w:ascii="Calibri" w:hAnsi="Calibri"/>
          <w:color w:val="9D3511"/>
          <w:sz w:val="24"/>
          <w:szCs w:val="24"/>
          <w:lang w:val="en-GB"/>
        </w:rPr>
        <w:br/>
      </w:r>
      <w:r w:rsidR="008548B7" w:rsidRPr="008548B7">
        <w:rPr>
          <w:rFonts w:ascii="Calibri" w:hAnsi="Calibri"/>
          <w:i/>
          <w:color w:val="9D3511"/>
          <w:sz w:val="36"/>
          <w:szCs w:val="36"/>
          <w:lang w:val="en-GB"/>
        </w:rPr>
        <w:t>REPRESENTATION</w:t>
      </w:r>
    </w:p>
    <w:p w14:paraId="11DD1AA4" w14:textId="2D8E11EA" w:rsidR="00B72FE3" w:rsidRPr="008548B7" w:rsidRDefault="00342546" w:rsidP="00B72FE3">
      <w:pPr>
        <w:autoSpaceDE w:val="0"/>
        <w:autoSpaceDN w:val="0"/>
        <w:adjustRightInd w:val="0"/>
        <w:spacing w:after="0" w:line="240" w:lineRule="auto"/>
        <w:jc w:val="both"/>
        <w:rPr>
          <w:rFonts w:ascii="Times New Roman" w:hAnsi="Times New Roman" w:cs="Times New Roman"/>
          <w:b/>
          <w:i/>
          <w:color w:val="080808"/>
          <w:sz w:val="24"/>
          <w:szCs w:val="24"/>
          <w:lang w:val="en-GB"/>
        </w:rPr>
      </w:pPr>
      <w:r w:rsidRPr="008548B7">
        <w:rPr>
          <w:lang w:val="en-GB"/>
        </w:rPr>
        <w:br/>
      </w:r>
      <w:r w:rsidR="008548B7" w:rsidRPr="008548B7">
        <w:rPr>
          <w:rFonts w:ascii="Times New Roman" w:hAnsi="Times New Roman" w:cs="Times New Roman"/>
          <w:b/>
          <w:i/>
          <w:sz w:val="24"/>
          <w:szCs w:val="24"/>
          <w:lang w:val="en-GB"/>
        </w:rPr>
        <w:t>The project was grouped in this manner:</w:t>
      </w:r>
    </w:p>
    <w:p w14:paraId="6A53CBC9" w14:textId="77777777" w:rsidR="00B72FE3" w:rsidRPr="008548B7" w:rsidRDefault="00B72FE3" w:rsidP="00B72FE3">
      <w:pPr>
        <w:widowControl w:val="0"/>
        <w:autoSpaceDE w:val="0"/>
        <w:autoSpaceDN w:val="0"/>
        <w:adjustRightInd w:val="0"/>
        <w:spacing w:after="0" w:line="240" w:lineRule="auto"/>
        <w:jc w:val="both"/>
        <w:rPr>
          <w:rFonts w:ascii="Times New Roman" w:hAnsi="Times New Roman" w:cs="Times New Roman"/>
          <w:color w:val="080808"/>
          <w:sz w:val="24"/>
          <w:szCs w:val="24"/>
          <w:lang w:val="en-GB"/>
        </w:rPr>
      </w:pPr>
    </w:p>
    <w:p w14:paraId="3DE0E8F2" w14:textId="77777777" w:rsidR="008548B7" w:rsidRPr="008548B7" w:rsidRDefault="008548B7" w:rsidP="008548B7">
      <w:pPr>
        <w:widowControl w:val="0"/>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sz w:val="24"/>
          <w:szCs w:val="24"/>
          <w:lang w:val="en-GB"/>
        </w:rPr>
        <w:t xml:space="preserve">We used the denotational semantics to write the interpreter. </w:t>
      </w:r>
    </w:p>
    <w:p w14:paraId="1AD4AA3B" w14:textId="565A2907" w:rsidR="00B72FE3" w:rsidRPr="008548B7" w:rsidRDefault="008548B7" w:rsidP="008548B7">
      <w:pPr>
        <w:widowControl w:val="0"/>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sz w:val="24"/>
          <w:szCs w:val="24"/>
          <w:lang w:val="en-GB"/>
        </w:rPr>
        <w:t>A script that loads all the various files containing the ml code was used to simplify the use of the interpreter. See the image below to see how to run the interpreter:</w:t>
      </w:r>
    </w:p>
    <w:p w14:paraId="50470E43" w14:textId="5BE4E036" w:rsidR="00B72FE3" w:rsidRPr="008548B7" w:rsidRDefault="007B2F77" w:rsidP="00B72FE3">
      <w:pPr>
        <w:widowControl w:val="0"/>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noProof/>
          <w:sz w:val="24"/>
          <w:szCs w:val="24"/>
          <w:lang w:val="it-IT" w:eastAsia="it-IT"/>
        </w:rPr>
        <w:drawing>
          <wp:anchor distT="0" distB="0" distL="114300" distR="114300" simplePos="0" relativeHeight="251711488" behindDoc="0" locked="0" layoutInCell="1" allowOverlap="1" wp14:anchorId="4A3573B2" wp14:editId="14E32BD6">
            <wp:simplePos x="0" y="0"/>
            <wp:positionH relativeFrom="column">
              <wp:posOffset>1478280</wp:posOffset>
            </wp:positionH>
            <wp:positionV relativeFrom="paragraph">
              <wp:posOffset>46355</wp:posOffset>
            </wp:positionV>
            <wp:extent cx="2615565" cy="431165"/>
            <wp:effectExtent l="0" t="0" r="0" b="0"/>
            <wp:wrapSquare wrapText="bothSides"/>
            <wp:docPr id="365" name="Immagin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Schermata 2017-03-07 alle 17.13.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5565" cy="431165"/>
                    </a:xfrm>
                    <a:prstGeom prst="rect">
                      <a:avLst/>
                    </a:prstGeom>
                  </pic:spPr>
                </pic:pic>
              </a:graphicData>
            </a:graphic>
            <wp14:sizeRelH relativeFrom="page">
              <wp14:pctWidth>0</wp14:pctWidth>
            </wp14:sizeRelH>
            <wp14:sizeRelV relativeFrom="page">
              <wp14:pctHeight>0</wp14:pctHeight>
            </wp14:sizeRelV>
          </wp:anchor>
        </w:drawing>
      </w:r>
    </w:p>
    <w:p w14:paraId="50FAFED3" w14:textId="575987A3" w:rsidR="00B72FE3" w:rsidRPr="008548B7" w:rsidRDefault="00B72FE3" w:rsidP="00B72FE3">
      <w:pPr>
        <w:widowControl w:val="0"/>
        <w:autoSpaceDE w:val="0"/>
        <w:autoSpaceDN w:val="0"/>
        <w:adjustRightInd w:val="0"/>
        <w:spacing w:after="0" w:line="240" w:lineRule="auto"/>
        <w:jc w:val="both"/>
        <w:rPr>
          <w:rFonts w:ascii="Times New Roman" w:hAnsi="Times New Roman" w:cs="Times New Roman"/>
          <w:sz w:val="24"/>
          <w:szCs w:val="24"/>
          <w:lang w:val="en-GB"/>
        </w:rPr>
      </w:pPr>
    </w:p>
    <w:p w14:paraId="66BB64B1" w14:textId="77777777" w:rsidR="008548B7" w:rsidRPr="008548B7" w:rsidRDefault="008548B7"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7D97995E" w14:textId="23B167E9" w:rsidR="00E40D17" w:rsidRPr="002E047B" w:rsidRDefault="00C55448" w:rsidP="002E047B">
      <w:pPr>
        <w:widowControl w:val="0"/>
        <w:autoSpaceDE w:val="0"/>
        <w:autoSpaceDN w:val="0"/>
        <w:adjustRightInd w:val="0"/>
        <w:spacing w:after="0" w:line="240" w:lineRule="auto"/>
        <w:jc w:val="both"/>
        <w:rPr>
          <w:rFonts w:ascii="Times New Roman" w:hAnsi="Times New Roman" w:cs="Times New Roman"/>
          <w:sz w:val="24"/>
          <w:szCs w:val="24"/>
          <w:lang w:val="it-IT"/>
        </w:rPr>
      </w:pPr>
      <w:r w:rsidRPr="002E047B">
        <w:rPr>
          <w:rFonts w:ascii="Times New Roman" w:hAnsi="Times New Roman" w:cs="Times New Roman"/>
          <w:noProof/>
          <w:sz w:val="24"/>
          <w:szCs w:val="24"/>
          <w:lang w:val="it-IT" w:eastAsia="it-IT"/>
        </w:rPr>
        <w:drawing>
          <wp:anchor distT="0" distB="0" distL="114300" distR="114300" simplePos="0" relativeHeight="251721728" behindDoc="0" locked="0" layoutInCell="1" allowOverlap="1" wp14:anchorId="2A1F7B6E" wp14:editId="74BFCB09">
            <wp:simplePos x="0" y="0"/>
            <wp:positionH relativeFrom="column">
              <wp:posOffset>2070735</wp:posOffset>
            </wp:positionH>
            <wp:positionV relativeFrom="paragraph">
              <wp:posOffset>403225</wp:posOffset>
            </wp:positionV>
            <wp:extent cx="1899920" cy="239839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3-09 alle 15.17.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9920" cy="2398395"/>
                    </a:xfrm>
                    <a:prstGeom prst="rect">
                      <a:avLst/>
                    </a:prstGeom>
                  </pic:spPr>
                </pic:pic>
              </a:graphicData>
            </a:graphic>
            <wp14:sizeRelH relativeFrom="page">
              <wp14:pctWidth>0</wp14:pctWidth>
            </wp14:sizeRelH>
            <wp14:sizeRelV relativeFrom="page">
              <wp14:pctHeight>0</wp14:pctHeight>
            </wp14:sizeRelV>
          </wp:anchor>
        </w:drawing>
      </w:r>
      <w:r w:rsidR="002E047B" w:rsidRPr="002E047B">
        <w:rPr>
          <w:rFonts w:ascii="Times New Roman" w:hAnsi="Times New Roman" w:cs="Times New Roman"/>
          <w:sz w:val="24"/>
          <w:szCs w:val="24"/>
          <w:lang w:val="en-GB"/>
        </w:rPr>
        <w:t>The project was divided in syntax, environment interface, memory interface, stack interface, semantic domain eval, operations and semantics. Here is a brief description of the various files in the project</w:t>
      </w:r>
      <w:r w:rsidR="00E40D17" w:rsidRPr="002E047B">
        <w:rPr>
          <w:rFonts w:ascii="Times New Roman" w:hAnsi="Times New Roman" w:cs="Times New Roman"/>
          <w:sz w:val="24"/>
          <w:szCs w:val="24"/>
          <w:lang w:val="en-GB"/>
        </w:rPr>
        <w:t>:</w:t>
      </w:r>
    </w:p>
    <w:p w14:paraId="502305FE" w14:textId="136EFB75" w:rsidR="005E2019" w:rsidRPr="008548B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6AA9D14A" w14:textId="4CE210F1" w:rsidR="005E2019" w:rsidRPr="008548B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7C2E1DAE" w14:textId="77777777" w:rsidR="005E2019" w:rsidRPr="008548B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103593CD" w14:textId="77777777" w:rsidR="005E2019" w:rsidRPr="008548B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7273E621" w14:textId="77777777" w:rsidR="005E2019" w:rsidRPr="008548B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635064D7" w14:textId="77777777" w:rsidR="005E2019" w:rsidRPr="008548B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1E3978D4" w14:textId="77777777" w:rsidR="005E2019" w:rsidRPr="008548B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1DDD2600" w14:textId="77777777" w:rsidR="005E2019" w:rsidRPr="008548B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62863C6C" w14:textId="77777777" w:rsidR="005E2019" w:rsidRPr="008548B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5BE3F046"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7CC26D17" w14:textId="77777777" w:rsidR="002E047B" w:rsidRPr="008548B7" w:rsidRDefault="002E047B"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50C665A5"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49E00EEE" w14:textId="77777777" w:rsidR="002E047B" w:rsidRPr="008548B7" w:rsidRDefault="002E047B" w:rsidP="00E40D17">
      <w:pPr>
        <w:widowControl w:val="0"/>
        <w:autoSpaceDE w:val="0"/>
        <w:autoSpaceDN w:val="0"/>
        <w:adjustRightInd w:val="0"/>
        <w:spacing w:after="0" w:line="240" w:lineRule="auto"/>
        <w:jc w:val="both"/>
        <w:rPr>
          <w:rFonts w:ascii="Times New Roman" w:hAnsi="Times New Roman" w:cs="Times New Roman"/>
          <w:sz w:val="24"/>
          <w:szCs w:val="24"/>
          <w:lang w:val="en-GB"/>
        </w:rPr>
      </w:pPr>
    </w:p>
    <w:p w14:paraId="2DEA087C" w14:textId="7ECCFBDA" w:rsidR="00B72FE3" w:rsidRPr="00C55448" w:rsidRDefault="00E40D17" w:rsidP="00C04C5F">
      <w:pPr>
        <w:pStyle w:val="Paragrafoelenco"/>
        <w:widowControl w:val="0"/>
        <w:numPr>
          <w:ilvl w:val="0"/>
          <w:numId w:val="30"/>
        </w:numPr>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s</w:t>
      </w:r>
      <w:r w:rsidR="00B72FE3" w:rsidRPr="00C55448">
        <w:rPr>
          <w:rFonts w:ascii="Times New Roman" w:hAnsi="Times New Roman" w:cs="Times New Roman"/>
          <w:b/>
          <w:sz w:val="24"/>
          <w:szCs w:val="24"/>
          <w:lang w:val="en-GB"/>
        </w:rPr>
        <w:t>intassi</w:t>
      </w:r>
      <w:proofErr w:type="spellEnd"/>
      <w:r w:rsidR="00B72FE3" w:rsidRPr="00C55448">
        <w:rPr>
          <w:rFonts w:ascii="Times New Roman" w:hAnsi="Times New Roman" w:cs="Times New Roman"/>
          <w:sz w:val="24"/>
          <w:szCs w:val="24"/>
          <w:lang w:val="en-GB"/>
        </w:rPr>
        <w:t>,</w:t>
      </w:r>
      <w:r w:rsidR="002E047B" w:rsidRPr="00C55448">
        <w:rPr>
          <w:rFonts w:ascii="Times New Roman" w:hAnsi="Times New Roman" w:cs="Times New Roman"/>
          <w:sz w:val="24"/>
          <w:szCs w:val="24"/>
          <w:lang w:val="en-GB"/>
        </w:rPr>
        <w:t xml:space="preserve"> it contains the syntax domain and the definition of the syntax of the denotational semantics we chose to work with</w:t>
      </w:r>
      <w:r w:rsidRPr="00C55448">
        <w:rPr>
          <w:rFonts w:ascii="Times New Roman" w:hAnsi="Times New Roman" w:cs="Times New Roman"/>
          <w:sz w:val="24"/>
          <w:szCs w:val="24"/>
          <w:lang w:val="en-GB"/>
        </w:rPr>
        <w:t>.</w:t>
      </w:r>
    </w:p>
    <w:p w14:paraId="52616D64" w14:textId="25496624" w:rsidR="00B72FE3" w:rsidRPr="00C55448" w:rsidRDefault="00B72FE3" w:rsidP="00C04C5F">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env_interfaccia</w:t>
      </w:r>
      <w:proofErr w:type="spellEnd"/>
      <w:r w:rsidRPr="00C55448">
        <w:rPr>
          <w:rFonts w:ascii="Times New Roman" w:hAnsi="Times New Roman" w:cs="Times New Roman"/>
          <w:sz w:val="24"/>
          <w:szCs w:val="24"/>
          <w:lang w:val="en-GB"/>
        </w:rPr>
        <w:t xml:space="preserve">, </w:t>
      </w:r>
      <w:r w:rsidR="00C55448" w:rsidRPr="00C55448">
        <w:rPr>
          <w:rFonts w:ascii="Times New Roman" w:hAnsi="Times New Roman" w:cs="Times New Roman"/>
          <w:sz w:val="24"/>
          <w:szCs w:val="24"/>
          <w:lang w:val="en-GB"/>
        </w:rPr>
        <w:t>it contains the environment signature</w:t>
      </w:r>
      <w:r w:rsidR="00E40D17" w:rsidRPr="00C55448">
        <w:rPr>
          <w:rFonts w:ascii="Times New Roman" w:hAnsi="Times New Roman" w:cs="Times New Roman"/>
          <w:sz w:val="24"/>
          <w:szCs w:val="24"/>
          <w:lang w:val="en-GB"/>
        </w:rPr>
        <w:t>.</w:t>
      </w:r>
    </w:p>
    <w:p w14:paraId="7EAE886A" w14:textId="44A3E97F" w:rsidR="00B72FE3" w:rsidRPr="00C55448" w:rsidRDefault="00B72FE3" w:rsidP="00C04C5F">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env_semantica</w:t>
      </w:r>
      <w:proofErr w:type="spellEnd"/>
      <w:r w:rsidRPr="00C55448">
        <w:rPr>
          <w:rFonts w:ascii="Times New Roman" w:hAnsi="Times New Roman" w:cs="Times New Roman"/>
          <w:sz w:val="24"/>
          <w:szCs w:val="24"/>
          <w:lang w:val="en-GB"/>
        </w:rPr>
        <w:t xml:space="preserve">, </w:t>
      </w:r>
      <w:r w:rsidR="00C55448" w:rsidRPr="00C55448">
        <w:rPr>
          <w:rFonts w:ascii="Times New Roman" w:hAnsi="Times New Roman" w:cs="Times New Roman"/>
          <w:sz w:val="24"/>
          <w:szCs w:val="24"/>
          <w:lang w:val="en-GB"/>
        </w:rPr>
        <w:t>the implementation of the environment interface is done here</w:t>
      </w:r>
      <w:r w:rsidR="00E40D17" w:rsidRPr="00C55448">
        <w:rPr>
          <w:rFonts w:ascii="Times New Roman" w:hAnsi="Times New Roman" w:cs="Times New Roman"/>
          <w:sz w:val="24"/>
          <w:szCs w:val="24"/>
          <w:lang w:val="en-GB"/>
        </w:rPr>
        <w:t>.</w:t>
      </w:r>
    </w:p>
    <w:p w14:paraId="08B44AB7" w14:textId="5B481DAD" w:rsidR="00B72FE3" w:rsidRPr="00C55448" w:rsidRDefault="00B72FE3" w:rsidP="00C04C5F">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store_interfaccia</w:t>
      </w:r>
      <w:proofErr w:type="spellEnd"/>
      <w:r w:rsidRPr="00C55448">
        <w:rPr>
          <w:rFonts w:ascii="Times New Roman" w:hAnsi="Times New Roman" w:cs="Times New Roman"/>
          <w:sz w:val="24"/>
          <w:szCs w:val="24"/>
          <w:lang w:val="en-GB"/>
        </w:rPr>
        <w:t>,</w:t>
      </w:r>
      <w:r w:rsidR="0020520B">
        <w:rPr>
          <w:rFonts w:ascii="Times New Roman" w:hAnsi="Times New Roman" w:cs="Times New Roman"/>
          <w:sz w:val="24"/>
          <w:szCs w:val="24"/>
          <w:lang w:val="en-GB"/>
        </w:rPr>
        <w:t xml:space="preserve"> it contains the memory’s signature</w:t>
      </w:r>
    </w:p>
    <w:p w14:paraId="07A2F9DE" w14:textId="09D0379B" w:rsidR="00B72FE3" w:rsidRPr="00C55448" w:rsidRDefault="00B72FE3" w:rsidP="00C04C5F">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store_semantica</w:t>
      </w:r>
      <w:proofErr w:type="spellEnd"/>
      <w:r w:rsidRPr="00C55448">
        <w:rPr>
          <w:rFonts w:ascii="Times New Roman" w:hAnsi="Times New Roman" w:cs="Times New Roman"/>
          <w:sz w:val="24"/>
          <w:szCs w:val="24"/>
          <w:lang w:val="en-GB"/>
        </w:rPr>
        <w:t xml:space="preserve">, </w:t>
      </w:r>
      <w:r w:rsidR="00C55448" w:rsidRPr="00C55448">
        <w:rPr>
          <w:rFonts w:ascii="Times New Roman" w:hAnsi="Times New Roman" w:cs="Times New Roman"/>
          <w:sz w:val="24"/>
          <w:szCs w:val="24"/>
          <w:lang w:val="en-GB"/>
        </w:rPr>
        <w:t>it contains the implementation of the interface of store</w:t>
      </w:r>
      <w:r w:rsidR="00E40D17" w:rsidRPr="00C55448">
        <w:rPr>
          <w:rFonts w:ascii="Times New Roman" w:hAnsi="Times New Roman" w:cs="Times New Roman"/>
          <w:sz w:val="24"/>
          <w:szCs w:val="24"/>
          <w:lang w:val="en-GB"/>
        </w:rPr>
        <w:t>.</w:t>
      </w:r>
    </w:p>
    <w:p w14:paraId="125873A5" w14:textId="145ED7A6" w:rsidR="00B72FE3" w:rsidRPr="00C55448" w:rsidRDefault="00B72FE3" w:rsidP="00C04C5F">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stack_interfaccia</w:t>
      </w:r>
      <w:proofErr w:type="spellEnd"/>
      <w:r w:rsidRPr="00C55448">
        <w:rPr>
          <w:rFonts w:ascii="Times New Roman" w:hAnsi="Times New Roman" w:cs="Times New Roman"/>
          <w:sz w:val="24"/>
          <w:szCs w:val="24"/>
          <w:lang w:val="en-GB"/>
        </w:rPr>
        <w:t xml:space="preserve">, </w:t>
      </w:r>
      <w:r w:rsidR="00C55448" w:rsidRPr="00C55448">
        <w:rPr>
          <w:rFonts w:ascii="Times New Roman" w:hAnsi="Times New Roman" w:cs="Times New Roman"/>
          <w:sz w:val="24"/>
          <w:szCs w:val="24"/>
          <w:lang w:val="en-GB"/>
        </w:rPr>
        <w:t>it co</w:t>
      </w:r>
      <w:r w:rsidR="00E27C10">
        <w:rPr>
          <w:rFonts w:ascii="Times New Roman" w:hAnsi="Times New Roman" w:cs="Times New Roman"/>
          <w:sz w:val="24"/>
          <w:szCs w:val="24"/>
          <w:lang w:val="en-GB"/>
        </w:rPr>
        <w:t>ntains the signature of the non-</w:t>
      </w:r>
      <w:r w:rsidR="00C55448" w:rsidRPr="00C55448">
        <w:rPr>
          <w:rFonts w:ascii="Times New Roman" w:hAnsi="Times New Roman" w:cs="Times New Roman"/>
          <w:sz w:val="24"/>
          <w:szCs w:val="24"/>
          <w:lang w:val="en-GB"/>
        </w:rPr>
        <w:t>modifiable stack interface</w:t>
      </w:r>
      <w:r w:rsidR="00E40D17" w:rsidRPr="00C55448">
        <w:rPr>
          <w:rFonts w:ascii="Times New Roman" w:hAnsi="Times New Roman" w:cs="Times New Roman"/>
          <w:sz w:val="24"/>
          <w:szCs w:val="24"/>
          <w:lang w:val="en-GB"/>
        </w:rPr>
        <w:t>.</w:t>
      </w:r>
    </w:p>
    <w:p w14:paraId="66594B0B" w14:textId="1ACF50E7" w:rsidR="00B72FE3" w:rsidRPr="00C55448" w:rsidRDefault="00B72FE3" w:rsidP="00C04C5F">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stack_semantica</w:t>
      </w:r>
      <w:proofErr w:type="spellEnd"/>
      <w:r w:rsidR="00D5325E">
        <w:rPr>
          <w:rFonts w:ascii="Times New Roman" w:hAnsi="Times New Roman" w:cs="Times New Roman"/>
          <w:sz w:val="24"/>
          <w:szCs w:val="24"/>
          <w:lang w:val="en-GB"/>
        </w:rPr>
        <w:t xml:space="preserve">, </w:t>
      </w:r>
      <w:r w:rsidR="00E27C10">
        <w:rPr>
          <w:rFonts w:ascii="Times New Roman" w:hAnsi="Times New Roman" w:cs="Times New Roman"/>
          <w:sz w:val="24"/>
          <w:szCs w:val="24"/>
          <w:lang w:val="en-GB"/>
        </w:rPr>
        <w:t>it contains the implementation of the interface of the non-modifiable stack</w:t>
      </w:r>
      <w:r w:rsidR="0020520B">
        <w:rPr>
          <w:rFonts w:ascii="Times New Roman" w:hAnsi="Times New Roman" w:cs="Times New Roman"/>
          <w:sz w:val="24"/>
          <w:szCs w:val="24"/>
          <w:lang w:val="en-GB"/>
        </w:rPr>
        <w:t>.</w:t>
      </w:r>
    </w:p>
    <w:p w14:paraId="0AA0D77D" w14:textId="2091C8D6" w:rsidR="00B72FE3" w:rsidRPr="00C55448" w:rsidRDefault="00B72FE3" w:rsidP="00C04C5F">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stackM_interfaccia</w:t>
      </w:r>
      <w:proofErr w:type="spellEnd"/>
      <w:r w:rsidRPr="00C55448">
        <w:rPr>
          <w:rFonts w:ascii="Times New Roman" w:hAnsi="Times New Roman" w:cs="Times New Roman"/>
          <w:sz w:val="24"/>
          <w:szCs w:val="24"/>
          <w:lang w:val="en-GB"/>
        </w:rPr>
        <w:t xml:space="preserve">, </w:t>
      </w:r>
      <w:r w:rsidR="00C55448" w:rsidRPr="00C55448">
        <w:rPr>
          <w:rFonts w:ascii="Times New Roman" w:hAnsi="Times New Roman" w:cs="Times New Roman"/>
          <w:sz w:val="24"/>
          <w:szCs w:val="24"/>
          <w:lang w:val="en-GB"/>
        </w:rPr>
        <w:t>it contains the signature of the modifiable stack</w:t>
      </w:r>
      <w:r w:rsidR="00E40D17" w:rsidRPr="00C55448">
        <w:rPr>
          <w:rFonts w:ascii="Times New Roman" w:hAnsi="Times New Roman" w:cs="Times New Roman"/>
          <w:sz w:val="24"/>
          <w:szCs w:val="24"/>
          <w:lang w:val="en-GB"/>
        </w:rPr>
        <w:t>.</w:t>
      </w:r>
    </w:p>
    <w:p w14:paraId="57779EDD" w14:textId="66567034" w:rsidR="00B72FE3" w:rsidRPr="00C55448" w:rsidRDefault="00B72FE3" w:rsidP="00C04C5F">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stackM_semantica</w:t>
      </w:r>
      <w:proofErr w:type="spellEnd"/>
      <w:r w:rsidRPr="00C55448">
        <w:rPr>
          <w:rFonts w:ascii="Times New Roman" w:hAnsi="Times New Roman" w:cs="Times New Roman"/>
          <w:sz w:val="24"/>
          <w:szCs w:val="24"/>
          <w:lang w:val="en-GB"/>
        </w:rPr>
        <w:t xml:space="preserve">, </w:t>
      </w:r>
      <w:r w:rsidR="00C55448" w:rsidRPr="00C55448">
        <w:rPr>
          <w:rFonts w:ascii="Times New Roman" w:hAnsi="Times New Roman" w:cs="Times New Roman"/>
          <w:sz w:val="24"/>
          <w:szCs w:val="24"/>
          <w:lang w:val="en-GB"/>
        </w:rPr>
        <w:t>it contains the implementation of the modifiable stack</w:t>
      </w:r>
      <w:r w:rsidR="00E40D17" w:rsidRPr="00C55448">
        <w:rPr>
          <w:rFonts w:ascii="Times New Roman" w:hAnsi="Times New Roman" w:cs="Times New Roman"/>
          <w:sz w:val="24"/>
          <w:szCs w:val="24"/>
          <w:lang w:val="en-GB"/>
        </w:rPr>
        <w:t>.</w:t>
      </w:r>
    </w:p>
    <w:p w14:paraId="231676ED" w14:textId="178AE7AE" w:rsidR="00B72FE3" w:rsidRPr="00C55448" w:rsidRDefault="00B72FE3" w:rsidP="00C04C5F">
      <w:pPr>
        <w:pStyle w:val="Paragrafoelenco"/>
        <w:widowControl w:val="0"/>
        <w:numPr>
          <w:ilvl w:val="0"/>
          <w:numId w:val="29"/>
        </w:numPr>
        <w:autoSpaceDE w:val="0"/>
        <w:autoSpaceDN w:val="0"/>
        <w:adjustRightInd w:val="0"/>
        <w:spacing w:after="0" w:line="240" w:lineRule="auto"/>
        <w:jc w:val="both"/>
        <w:rPr>
          <w:rFonts w:ascii="Times New Roman" w:hAnsi="Times New Roman" w:cs="Times New Roman"/>
          <w:sz w:val="24"/>
          <w:szCs w:val="24"/>
          <w:lang w:val="en-GB"/>
        </w:rPr>
      </w:pPr>
      <w:r w:rsidRPr="00C55448">
        <w:rPr>
          <w:rFonts w:ascii="Times New Roman" w:hAnsi="Times New Roman" w:cs="Times New Roman"/>
          <w:b/>
          <w:sz w:val="24"/>
          <w:szCs w:val="24"/>
          <w:lang w:val="en-GB"/>
        </w:rPr>
        <w:t>eval</w:t>
      </w:r>
      <w:r w:rsidRPr="00C55448">
        <w:rPr>
          <w:rFonts w:ascii="Times New Roman" w:hAnsi="Times New Roman" w:cs="Times New Roman"/>
          <w:sz w:val="24"/>
          <w:szCs w:val="24"/>
          <w:lang w:val="en-GB"/>
        </w:rPr>
        <w:t xml:space="preserve">, </w:t>
      </w:r>
      <w:r w:rsidR="00C55448" w:rsidRPr="00C55448">
        <w:rPr>
          <w:rFonts w:ascii="Times New Roman" w:hAnsi="Times New Roman" w:cs="Times New Roman"/>
          <w:sz w:val="24"/>
          <w:szCs w:val="24"/>
          <w:lang w:val="en-GB"/>
        </w:rPr>
        <w:t>it contains the semantic domain. (expressible eval, declarable dval, storable mval) and type conversion</w:t>
      </w:r>
      <w:r w:rsidR="00E40D17" w:rsidRPr="00C55448">
        <w:rPr>
          <w:rFonts w:ascii="Times New Roman" w:hAnsi="Times New Roman" w:cs="Times New Roman"/>
          <w:sz w:val="24"/>
          <w:szCs w:val="24"/>
          <w:lang w:val="en-GB"/>
        </w:rPr>
        <w:t>.</w:t>
      </w:r>
    </w:p>
    <w:p w14:paraId="2B6C7DF6" w14:textId="49F194A0" w:rsidR="00B72FE3" w:rsidRPr="00C55448" w:rsidRDefault="00B72FE3" w:rsidP="00C04C5F">
      <w:pPr>
        <w:pStyle w:val="Paragrafoelenco"/>
        <w:widowControl w:val="0"/>
        <w:numPr>
          <w:ilvl w:val="0"/>
          <w:numId w:val="29"/>
        </w:numPr>
        <w:autoSpaceDE w:val="0"/>
        <w:autoSpaceDN w:val="0"/>
        <w:adjustRightInd w:val="0"/>
        <w:spacing w:after="0" w:line="240" w:lineRule="auto"/>
        <w:jc w:val="both"/>
        <w:rPr>
          <w:rFonts w:ascii="Times New Roman" w:hAnsi="Times New Roman" w:cs="Times New Roman"/>
          <w:sz w:val="24"/>
          <w:szCs w:val="24"/>
          <w:lang w:val="en-GB"/>
        </w:rPr>
      </w:pPr>
      <w:proofErr w:type="spellStart"/>
      <w:r w:rsidRPr="00C55448">
        <w:rPr>
          <w:rFonts w:ascii="Times New Roman" w:hAnsi="Times New Roman" w:cs="Times New Roman"/>
          <w:b/>
          <w:sz w:val="24"/>
          <w:szCs w:val="24"/>
          <w:lang w:val="en-GB"/>
        </w:rPr>
        <w:t>operazioni</w:t>
      </w:r>
      <w:proofErr w:type="spellEnd"/>
      <w:r w:rsidRPr="00C55448">
        <w:rPr>
          <w:rFonts w:ascii="Times New Roman" w:hAnsi="Times New Roman" w:cs="Times New Roman"/>
          <w:sz w:val="24"/>
          <w:szCs w:val="24"/>
          <w:lang w:val="en-GB"/>
        </w:rPr>
        <w:t xml:space="preserve">, </w:t>
      </w:r>
      <w:r w:rsidR="00C55448" w:rsidRPr="00C55448">
        <w:rPr>
          <w:rFonts w:ascii="Times New Roman" w:hAnsi="Times New Roman" w:cs="Times New Roman"/>
          <w:sz w:val="24"/>
          <w:szCs w:val="24"/>
          <w:lang w:val="en-GB"/>
        </w:rPr>
        <w:t>it contains the type check</w:t>
      </w:r>
      <w:r w:rsidR="005815C2">
        <w:rPr>
          <w:rFonts w:ascii="Times New Roman" w:hAnsi="Times New Roman" w:cs="Times New Roman"/>
          <w:sz w:val="24"/>
          <w:szCs w:val="24"/>
          <w:lang w:val="en-GB"/>
        </w:rPr>
        <w:t xml:space="preserve"> which</w:t>
      </w:r>
      <w:r w:rsidR="00C55448" w:rsidRPr="00C55448">
        <w:rPr>
          <w:rFonts w:ascii="Times New Roman" w:hAnsi="Times New Roman" w:cs="Times New Roman"/>
          <w:sz w:val="24"/>
          <w:szCs w:val="24"/>
          <w:lang w:val="en-GB"/>
        </w:rPr>
        <w:t xml:space="preserve"> is used to test, from time to time, the parameters of operation</w:t>
      </w:r>
      <w:r w:rsidR="00E27C10">
        <w:rPr>
          <w:rFonts w:ascii="Times New Roman" w:hAnsi="Times New Roman" w:cs="Times New Roman"/>
          <w:sz w:val="24"/>
          <w:szCs w:val="24"/>
          <w:lang w:val="en-GB"/>
        </w:rPr>
        <w:t>s and the implementation</w:t>
      </w:r>
      <w:r w:rsidR="00C55448" w:rsidRPr="00C55448">
        <w:rPr>
          <w:rFonts w:ascii="Times New Roman" w:hAnsi="Times New Roman" w:cs="Times New Roman"/>
          <w:sz w:val="24"/>
          <w:szCs w:val="24"/>
          <w:lang w:val="en-GB"/>
        </w:rPr>
        <w:t xml:space="preserve"> of all the operations</w:t>
      </w:r>
      <w:r w:rsidR="00E40D17" w:rsidRPr="00C55448">
        <w:rPr>
          <w:rFonts w:ascii="Times New Roman" w:hAnsi="Times New Roman" w:cs="Times New Roman"/>
          <w:sz w:val="24"/>
          <w:szCs w:val="24"/>
          <w:lang w:val="en-GB"/>
        </w:rPr>
        <w:t>.</w:t>
      </w:r>
    </w:p>
    <w:p w14:paraId="06643748" w14:textId="752B0563" w:rsidR="0036710B" w:rsidRPr="00C55448" w:rsidRDefault="00A42082" w:rsidP="00C04C5F">
      <w:pPr>
        <w:pStyle w:val="Paragrafoelenco"/>
        <w:widowControl w:val="0"/>
        <w:numPr>
          <w:ilvl w:val="0"/>
          <w:numId w:val="29"/>
        </w:numPr>
        <w:autoSpaceDE w:val="0"/>
        <w:autoSpaceDN w:val="0"/>
        <w:adjustRightInd w:val="0"/>
        <w:spacing w:after="0" w:line="240" w:lineRule="auto"/>
        <w:jc w:val="both"/>
        <w:rPr>
          <w:rFonts w:ascii="Times New Roman" w:hAnsi="Times New Roman" w:cs="Times New Roman"/>
          <w:sz w:val="24"/>
          <w:szCs w:val="24"/>
          <w:lang w:val="en-GB"/>
        </w:rPr>
      </w:pPr>
      <w:r w:rsidRPr="00C55448">
        <w:rPr>
          <w:b/>
          <w:bCs/>
          <w:noProof/>
          <w:sz w:val="24"/>
          <w:szCs w:val="24"/>
          <w:lang w:val="it-IT" w:eastAsia="it-IT"/>
        </w:rPr>
        <w:drawing>
          <wp:anchor distT="0" distB="0" distL="114300" distR="114300" simplePos="0" relativeHeight="251730944" behindDoc="0" locked="0" layoutInCell="1" allowOverlap="1" wp14:anchorId="0C2E7C5E" wp14:editId="1F316ECA">
            <wp:simplePos x="0" y="0"/>
            <wp:positionH relativeFrom="column">
              <wp:posOffset>4324350</wp:posOffset>
            </wp:positionH>
            <wp:positionV relativeFrom="paragraph">
              <wp:posOffset>559493</wp:posOffset>
            </wp:positionV>
            <wp:extent cx="1612900" cy="102870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612900" cy="1028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B72FE3" w:rsidRPr="00C55448">
        <w:rPr>
          <w:rFonts w:ascii="Times New Roman" w:hAnsi="Times New Roman" w:cs="Times New Roman"/>
          <w:b/>
          <w:sz w:val="24"/>
          <w:szCs w:val="24"/>
          <w:lang w:val="en-GB"/>
        </w:rPr>
        <w:t>semantica</w:t>
      </w:r>
      <w:proofErr w:type="spellEnd"/>
      <w:r w:rsidR="00B72FE3" w:rsidRPr="00C55448">
        <w:rPr>
          <w:rFonts w:ascii="Times New Roman" w:hAnsi="Times New Roman" w:cs="Times New Roman"/>
          <w:sz w:val="24"/>
          <w:szCs w:val="24"/>
          <w:lang w:val="en-GB"/>
        </w:rPr>
        <w:t xml:space="preserve">, </w:t>
      </w:r>
      <w:r w:rsidR="00C55448" w:rsidRPr="00C55448">
        <w:rPr>
          <w:rFonts w:ascii="Times New Roman" w:hAnsi="Times New Roman" w:cs="Times New Roman"/>
          <w:sz w:val="24"/>
          <w:szCs w:val="24"/>
          <w:lang w:val="en-GB"/>
        </w:rPr>
        <w:t xml:space="preserve">it contains the definition of the semantics of all the syntactic parts needed </w:t>
      </w:r>
      <w:r w:rsidR="00E27C10">
        <w:rPr>
          <w:rFonts w:ascii="Times New Roman" w:hAnsi="Times New Roman" w:cs="Times New Roman"/>
          <w:sz w:val="24"/>
          <w:szCs w:val="24"/>
          <w:lang w:val="en-GB"/>
        </w:rPr>
        <w:t>by</w:t>
      </w:r>
      <w:r w:rsidR="00C55448" w:rsidRPr="00C55448">
        <w:rPr>
          <w:rFonts w:ascii="Times New Roman" w:hAnsi="Times New Roman" w:cs="Times New Roman"/>
          <w:sz w:val="24"/>
          <w:szCs w:val="24"/>
          <w:lang w:val="en-GB"/>
        </w:rPr>
        <w:t xml:space="preserve"> the interpreter</w:t>
      </w:r>
      <w:r w:rsidR="00E40D17" w:rsidRPr="00C55448">
        <w:rPr>
          <w:rFonts w:ascii="Times New Roman" w:hAnsi="Times New Roman" w:cs="Times New Roman"/>
          <w:sz w:val="24"/>
          <w:szCs w:val="24"/>
          <w:lang w:val="en-GB"/>
        </w:rPr>
        <w:t>.</w:t>
      </w:r>
      <w:r w:rsidRPr="00C55448">
        <w:rPr>
          <w:b/>
          <w:bCs/>
          <w:noProof/>
          <w:sz w:val="24"/>
          <w:szCs w:val="24"/>
          <w:lang w:val="en-GB" w:eastAsia="it-IT"/>
        </w:rPr>
        <w:t xml:space="preserve"> </w:t>
      </w:r>
    </w:p>
    <w:p w14:paraId="5E437438" w14:textId="24E212D6" w:rsidR="00DA13C2" w:rsidRPr="008548B7" w:rsidRDefault="0036710B" w:rsidP="0036710B">
      <w:pPr>
        <w:pStyle w:val="Titolo1"/>
        <w:rPr>
          <w:rFonts w:ascii="Calibri" w:hAnsi="Calibri"/>
          <w:color w:val="9D3511"/>
          <w:sz w:val="36"/>
          <w:szCs w:val="36"/>
          <w:lang w:val="en-GB"/>
        </w:rPr>
      </w:pPr>
      <w:r w:rsidRPr="008548B7">
        <w:rPr>
          <w:rFonts w:ascii="Calibri" w:hAnsi="Calibri"/>
          <w:i/>
          <w:color w:val="9D3511"/>
          <w:sz w:val="24"/>
          <w:szCs w:val="24"/>
          <w:lang w:val="en-GB"/>
        </w:rPr>
        <w:lastRenderedPageBreak/>
        <w:t>OCAML</w:t>
      </w:r>
      <w:r w:rsidRPr="008548B7">
        <w:rPr>
          <w:rFonts w:ascii="Calibri" w:hAnsi="Calibri"/>
          <w:color w:val="9D3511"/>
          <w:sz w:val="24"/>
          <w:szCs w:val="24"/>
          <w:lang w:val="en-GB"/>
        </w:rPr>
        <w:br/>
      </w:r>
      <w:r w:rsidR="00553850" w:rsidRPr="008548B7">
        <w:rPr>
          <w:rFonts w:ascii="Calibri" w:hAnsi="Calibri"/>
          <w:i/>
          <w:color w:val="9D3511"/>
          <w:sz w:val="36"/>
          <w:szCs w:val="36"/>
          <w:lang w:val="en-GB"/>
        </w:rPr>
        <w:t>OP</w:t>
      </w:r>
      <w:r w:rsidR="00C04C5F">
        <w:rPr>
          <w:rFonts w:ascii="Calibri" w:hAnsi="Calibri"/>
          <w:i/>
          <w:color w:val="9D3511"/>
          <w:sz w:val="36"/>
          <w:szCs w:val="36"/>
          <w:lang w:val="en-GB"/>
        </w:rPr>
        <w:t>ERATIONS</w:t>
      </w:r>
    </w:p>
    <w:p w14:paraId="41BD1C89" w14:textId="1364B2E8" w:rsidR="00DA13C2" w:rsidRPr="008548B7" w:rsidRDefault="00DA13C2" w:rsidP="00DA13C2">
      <w:pPr>
        <w:autoSpaceDE w:val="0"/>
        <w:autoSpaceDN w:val="0"/>
        <w:adjustRightInd w:val="0"/>
        <w:spacing w:after="0" w:line="240" w:lineRule="auto"/>
        <w:jc w:val="both"/>
        <w:rPr>
          <w:rFonts w:ascii="Times New Roman" w:hAnsi="Times New Roman" w:cs="Times New Roman"/>
          <w:b/>
          <w:i/>
          <w:color w:val="080808"/>
          <w:sz w:val="24"/>
          <w:szCs w:val="24"/>
          <w:lang w:val="en-GB"/>
        </w:rPr>
      </w:pPr>
      <w:r w:rsidRPr="008548B7">
        <w:rPr>
          <w:rFonts w:ascii="Times New Roman" w:hAnsi="Times New Roman" w:cs="Times New Roman"/>
          <w:b/>
          <w:i/>
          <w:color w:val="080808"/>
          <w:sz w:val="24"/>
          <w:szCs w:val="24"/>
          <w:lang w:val="en-GB"/>
        </w:rPr>
        <w:br/>
      </w:r>
      <w:r w:rsidR="00B34AE9">
        <w:rPr>
          <w:rFonts w:ascii="Times New Roman" w:hAnsi="Times New Roman" w:cs="Times New Roman"/>
          <w:b/>
          <w:i/>
          <w:color w:val="080808"/>
          <w:sz w:val="24"/>
          <w:szCs w:val="24"/>
          <w:lang w:val="en-GB"/>
        </w:rPr>
        <w:t xml:space="preserve">The project </w:t>
      </w:r>
      <w:r w:rsidR="0020520B">
        <w:rPr>
          <w:rFonts w:ascii="Times New Roman" w:hAnsi="Times New Roman" w:cs="Times New Roman"/>
          <w:b/>
          <w:i/>
          <w:color w:val="080808"/>
          <w:sz w:val="24"/>
          <w:szCs w:val="24"/>
          <w:lang w:val="en-GB"/>
        </w:rPr>
        <w:t>has been completed like this</w:t>
      </w:r>
      <w:r w:rsidRPr="008548B7">
        <w:rPr>
          <w:rFonts w:ascii="Times New Roman" w:hAnsi="Times New Roman" w:cs="Times New Roman"/>
          <w:b/>
          <w:i/>
          <w:color w:val="080808"/>
          <w:sz w:val="24"/>
          <w:szCs w:val="24"/>
          <w:lang w:val="en-GB"/>
        </w:rPr>
        <w:t>:</w:t>
      </w:r>
    </w:p>
    <w:p w14:paraId="0EFC8F1C" w14:textId="77777777" w:rsidR="00DA13C2" w:rsidRPr="008548B7" w:rsidRDefault="00DA13C2" w:rsidP="00DA13C2">
      <w:pPr>
        <w:widowControl w:val="0"/>
        <w:autoSpaceDE w:val="0"/>
        <w:autoSpaceDN w:val="0"/>
        <w:adjustRightInd w:val="0"/>
        <w:spacing w:after="0" w:line="240" w:lineRule="auto"/>
        <w:jc w:val="both"/>
        <w:rPr>
          <w:rFonts w:ascii="Times New Roman" w:hAnsi="Times New Roman" w:cs="Times New Roman"/>
          <w:color w:val="080808"/>
          <w:sz w:val="24"/>
          <w:szCs w:val="24"/>
          <w:lang w:val="en-GB"/>
        </w:rPr>
      </w:pPr>
    </w:p>
    <w:p w14:paraId="750C7192" w14:textId="1ABCBE7A" w:rsidR="00DA13C2" w:rsidRPr="00C04C5F" w:rsidRDefault="00C04C5F" w:rsidP="00C04C5F">
      <w:pPr>
        <w:widowControl w:val="0"/>
        <w:autoSpaceDE w:val="0"/>
        <w:autoSpaceDN w:val="0"/>
        <w:adjustRightInd w:val="0"/>
        <w:spacing w:after="0" w:line="240" w:lineRule="auto"/>
        <w:jc w:val="both"/>
        <w:rPr>
          <w:rFonts w:ascii="Times New Roman" w:hAnsi="Times New Roman" w:cs="Times New Roman"/>
          <w:sz w:val="24"/>
          <w:szCs w:val="24"/>
          <w:lang w:val="en-GB"/>
        </w:rPr>
      </w:pPr>
      <w:r w:rsidRPr="00C04C5F">
        <w:rPr>
          <w:rFonts w:ascii="Times New Roman" w:hAnsi="Times New Roman" w:cs="Times New Roman"/>
          <w:sz w:val="24"/>
          <w:szCs w:val="24"/>
          <w:lang w:val="en-GB"/>
        </w:rPr>
        <w:t>After a rapid analysis of the project and all the requirements, we decided to develop a type of code that is similar to an imperative language which also covers a functional language requiring an environment, a memory and an expression to evaluate. Another technical choice was to use a denotational interpreter</w:t>
      </w:r>
      <w:r w:rsidR="00F26150" w:rsidRPr="00C04C5F">
        <w:rPr>
          <w:rFonts w:ascii="Times New Roman" w:hAnsi="Times New Roman" w:cs="Times New Roman"/>
          <w:sz w:val="24"/>
          <w:szCs w:val="24"/>
          <w:lang w:val="en-GB"/>
        </w:rPr>
        <w:t>.</w:t>
      </w:r>
    </w:p>
    <w:p w14:paraId="21F9DB11" w14:textId="77777777" w:rsidR="00F26150" w:rsidRPr="00C04C5F" w:rsidRDefault="00F2615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3D753C5D" w14:textId="391A0459" w:rsidR="00F26150" w:rsidRPr="00C04C5F" w:rsidRDefault="00C04C5F" w:rsidP="00C04C5F">
      <w:pPr>
        <w:widowControl w:val="0"/>
        <w:autoSpaceDE w:val="0"/>
        <w:autoSpaceDN w:val="0"/>
        <w:adjustRightInd w:val="0"/>
        <w:spacing w:after="0" w:line="240" w:lineRule="auto"/>
        <w:jc w:val="both"/>
        <w:rPr>
          <w:rFonts w:ascii="Times New Roman" w:hAnsi="Times New Roman" w:cs="Times New Roman"/>
          <w:sz w:val="24"/>
          <w:szCs w:val="24"/>
          <w:lang w:val="en-GB"/>
        </w:rPr>
      </w:pPr>
      <w:r w:rsidRPr="00C04C5F">
        <w:rPr>
          <w:rFonts w:ascii="Times New Roman" w:hAnsi="Times New Roman" w:cs="Times New Roman"/>
          <w:sz w:val="24"/>
          <w:szCs w:val="24"/>
          <w:lang w:val="en-GB"/>
        </w:rPr>
        <w:t>To support string input, the string type was added to the syntax of the language (type exp) and also to the semantics (type eval expressible, type eval denotable and type mval storable)</w:t>
      </w:r>
      <w:r w:rsidR="00F26150" w:rsidRPr="00C04C5F">
        <w:rPr>
          <w:rFonts w:ascii="Times New Roman" w:hAnsi="Times New Roman" w:cs="Times New Roman"/>
          <w:sz w:val="24"/>
          <w:szCs w:val="24"/>
          <w:lang w:val="en-GB"/>
        </w:rPr>
        <w:t xml:space="preserve">. </w:t>
      </w:r>
    </w:p>
    <w:p w14:paraId="10DA02A0" w14:textId="24FB3A7E" w:rsidR="00200286" w:rsidRPr="00C04C5F"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C04C5F">
        <w:rPr>
          <w:rFonts w:ascii="Times New Roman" w:hAnsi="Times New Roman" w:cs="Times New Roman"/>
          <w:noProof/>
          <w:sz w:val="24"/>
          <w:szCs w:val="24"/>
          <w:lang w:val="it-IT" w:eastAsia="it-IT"/>
        </w:rPr>
        <w:drawing>
          <wp:anchor distT="0" distB="0" distL="114300" distR="114300" simplePos="0" relativeHeight="251719680" behindDoc="0" locked="0" layoutInCell="1" allowOverlap="1" wp14:anchorId="1E81FF88" wp14:editId="5732A34E">
            <wp:simplePos x="0" y="0"/>
            <wp:positionH relativeFrom="column">
              <wp:posOffset>2786380</wp:posOffset>
            </wp:positionH>
            <wp:positionV relativeFrom="paragraph">
              <wp:posOffset>138430</wp:posOffset>
            </wp:positionV>
            <wp:extent cx="1542415" cy="882015"/>
            <wp:effectExtent l="0" t="0" r="0" b="0"/>
            <wp:wrapSquare wrapText="bothSides"/>
            <wp:docPr id="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Schermata 2017-03-09 alle 15.05.00.png"/>
                    <pic:cNvPicPr/>
                  </pic:nvPicPr>
                  <pic:blipFill>
                    <a:blip r:embed="rId13">
                      <a:extLst>
                        <a:ext uri="{28A0092B-C50C-407E-A947-70E740481C1C}">
                          <a14:useLocalDpi xmlns:a14="http://schemas.microsoft.com/office/drawing/2010/main" val="0"/>
                        </a:ext>
                      </a:extLst>
                    </a:blip>
                    <a:stretch>
                      <a:fillRect/>
                    </a:stretch>
                  </pic:blipFill>
                  <pic:spPr>
                    <a:xfrm>
                      <a:off x="0" y="0"/>
                      <a:ext cx="1542415" cy="882015"/>
                    </a:xfrm>
                    <a:prstGeom prst="rect">
                      <a:avLst/>
                    </a:prstGeom>
                  </pic:spPr>
                </pic:pic>
              </a:graphicData>
            </a:graphic>
            <wp14:sizeRelH relativeFrom="page">
              <wp14:pctWidth>0</wp14:pctWidth>
            </wp14:sizeRelH>
            <wp14:sizeRelV relativeFrom="page">
              <wp14:pctHeight>0</wp14:pctHeight>
            </wp14:sizeRelV>
          </wp:anchor>
        </w:drawing>
      </w:r>
      <w:r w:rsidRPr="00C04C5F">
        <w:rPr>
          <w:rFonts w:ascii="Times New Roman" w:hAnsi="Times New Roman" w:cs="Times New Roman"/>
          <w:noProof/>
          <w:sz w:val="24"/>
          <w:szCs w:val="24"/>
          <w:lang w:val="it-IT" w:eastAsia="it-IT"/>
        </w:rPr>
        <w:drawing>
          <wp:anchor distT="0" distB="0" distL="114300" distR="114300" simplePos="0" relativeHeight="251718656" behindDoc="0" locked="0" layoutInCell="1" allowOverlap="1" wp14:anchorId="71A47582" wp14:editId="47B172CC">
            <wp:simplePos x="0" y="0"/>
            <wp:positionH relativeFrom="column">
              <wp:posOffset>530157</wp:posOffset>
            </wp:positionH>
            <wp:positionV relativeFrom="paragraph">
              <wp:posOffset>139038</wp:posOffset>
            </wp:positionV>
            <wp:extent cx="1661863" cy="934183"/>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7-03-09 alle 15.03.25.png"/>
                    <pic:cNvPicPr/>
                  </pic:nvPicPr>
                  <pic:blipFill>
                    <a:blip r:embed="rId14">
                      <a:extLst>
                        <a:ext uri="{28A0092B-C50C-407E-A947-70E740481C1C}">
                          <a14:useLocalDpi xmlns:a14="http://schemas.microsoft.com/office/drawing/2010/main" val="0"/>
                        </a:ext>
                      </a:extLst>
                    </a:blip>
                    <a:stretch>
                      <a:fillRect/>
                    </a:stretch>
                  </pic:blipFill>
                  <pic:spPr>
                    <a:xfrm>
                      <a:off x="0" y="0"/>
                      <a:ext cx="1670606" cy="939098"/>
                    </a:xfrm>
                    <a:prstGeom prst="rect">
                      <a:avLst/>
                    </a:prstGeom>
                  </pic:spPr>
                </pic:pic>
              </a:graphicData>
            </a:graphic>
            <wp14:sizeRelH relativeFrom="page">
              <wp14:pctWidth>0</wp14:pctWidth>
            </wp14:sizeRelH>
            <wp14:sizeRelV relativeFrom="page">
              <wp14:pctHeight>0</wp14:pctHeight>
            </wp14:sizeRelV>
          </wp:anchor>
        </w:drawing>
      </w:r>
    </w:p>
    <w:p w14:paraId="6E94229E" w14:textId="5FA3AB9B" w:rsidR="009B4EDE" w:rsidRPr="00C04C5F" w:rsidRDefault="009B4ED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5AB64F9" w14:textId="5F2DBB57" w:rsidR="00200286" w:rsidRPr="00C04C5F"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1B4D5816" w14:textId="6F07D6CC" w:rsidR="00200286" w:rsidRPr="00C04C5F"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138FD3E" w14:textId="12998369" w:rsidR="00200286" w:rsidRPr="00C04C5F"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257DE50" w14:textId="77777777" w:rsidR="00200286" w:rsidRPr="00C04C5F"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7FF84BAC" w14:textId="77777777" w:rsidR="00200286" w:rsidRPr="00C04C5F"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44010966" w14:textId="675EE68B" w:rsidR="009B4EDE" w:rsidRPr="00C04C5F" w:rsidRDefault="00C04C5F" w:rsidP="00C04C5F">
      <w:pPr>
        <w:widowControl w:val="0"/>
        <w:autoSpaceDE w:val="0"/>
        <w:autoSpaceDN w:val="0"/>
        <w:adjustRightInd w:val="0"/>
        <w:spacing w:after="0" w:line="240" w:lineRule="auto"/>
        <w:jc w:val="both"/>
        <w:rPr>
          <w:rFonts w:ascii="Times New Roman" w:hAnsi="Times New Roman" w:cs="Times New Roman"/>
          <w:sz w:val="24"/>
          <w:szCs w:val="24"/>
          <w:lang w:val="en-GB"/>
        </w:rPr>
      </w:pPr>
      <w:r w:rsidRPr="00C04C5F">
        <w:rPr>
          <w:rFonts w:ascii="Times New Roman" w:hAnsi="Times New Roman" w:cs="Times New Roman"/>
          <w:sz w:val="24"/>
          <w:szCs w:val="24"/>
          <w:lang w:val="en-GB"/>
        </w:rPr>
        <w:t>The operations on expressions were implemented in operazioni.ml. This file contains the type check declared in the syntax with the number of parameters. In the extended language there are three types of data: Int, Bool, and String. To run an operation, we have to be sure that the arguments are correct otherwise the interpreter won’t run. Here is an example of a sum of two strings that can’t be computed</w:t>
      </w:r>
      <w:r w:rsidR="009B4EDE" w:rsidRPr="00C04C5F">
        <w:rPr>
          <w:rFonts w:ascii="Times New Roman" w:hAnsi="Times New Roman" w:cs="Times New Roman"/>
          <w:sz w:val="24"/>
          <w:szCs w:val="24"/>
          <w:lang w:val="en-GB"/>
        </w:rPr>
        <w:t>.</w:t>
      </w:r>
    </w:p>
    <w:p w14:paraId="14FEB38C" w14:textId="2BFEDF7A" w:rsidR="0036710B" w:rsidRPr="00C04C5F"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C04C5F">
        <w:rPr>
          <w:rFonts w:ascii="Times New Roman" w:hAnsi="Times New Roman" w:cs="Times New Roman"/>
          <w:noProof/>
          <w:sz w:val="24"/>
          <w:szCs w:val="24"/>
          <w:lang w:val="it-IT" w:eastAsia="it-IT"/>
        </w:rPr>
        <w:drawing>
          <wp:anchor distT="0" distB="0" distL="114300" distR="114300" simplePos="0" relativeHeight="251720704" behindDoc="0" locked="0" layoutInCell="1" allowOverlap="1" wp14:anchorId="498494B1" wp14:editId="2DAC346C">
            <wp:simplePos x="0" y="0"/>
            <wp:positionH relativeFrom="column">
              <wp:posOffset>1241425</wp:posOffset>
            </wp:positionH>
            <wp:positionV relativeFrom="paragraph">
              <wp:posOffset>113449</wp:posOffset>
            </wp:positionV>
            <wp:extent cx="2918460" cy="172402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7-03-09 alle 15.07.03.png"/>
                    <pic:cNvPicPr/>
                  </pic:nvPicPr>
                  <pic:blipFill>
                    <a:blip r:embed="rId15">
                      <a:extLst>
                        <a:ext uri="{28A0092B-C50C-407E-A947-70E740481C1C}">
                          <a14:useLocalDpi xmlns:a14="http://schemas.microsoft.com/office/drawing/2010/main" val="0"/>
                        </a:ext>
                      </a:extLst>
                    </a:blip>
                    <a:stretch>
                      <a:fillRect/>
                    </a:stretch>
                  </pic:blipFill>
                  <pic:spPr>
                    <a:xfrm>
                      <a:off x="0" y="0"/>
                      <a:ext cx="2918460" cy="1724025"/>
                    </a:xfrm>
                    <a:prstGeom prst="rect">
                      <a:avLst/>
                    </a:prstGeom>
                  </pic:spPr>
                </pic:pic>
              </a:graphicData>
            </a:graphic>
            <wp14:sizeRelH relativeFrom="page">
              <wp14:pctWidth>0</wp14:pctWidth>
            </wp14:sizeRelH>
            <wp14:sizeRelV relativeFrom="page">
              <wp14:pctHeight>0</wp14:pctHeight>
            </wp14:sizeRelV>
          </wp:anchor>
        </w:drawing>
      </w:r>
    </w:p>
    <w:p w14:paraId="3692FBA7" w14:textId="688E42CD" w:rsidR="0036710B" w:rsidRPr="00C04C5F"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5C9664B6" w14:textId="77777777" w:rsidR="009B4EDE" w:rsidRPr="00C04C5F" w:rsidRDefault="009B4ED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237BB83B" w14:textId="77777777" w:rsidR="0036710B" w:rsidRPr="00C04C5F"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5C576CA6" w14:textId="77777777" w:rsidR="0036710B" w:rsidRPr="00C04C5F"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20F00582" w14:textId="77777777" w:rsidR="0036710B" w:rsidRPr="00C04C5F"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3310009A" w14:textId="77777777" w:rsidR="0036710B" w:rsidRPr="00C04C5F"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7F3EC84" w14:textId="77777777" w:rsidR="0036710B" w:rsidRPr="00C04C5F"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33C52BE4" w14:textId="77777777" w:rsidR="0036710B" w:rsidRPr="00C04C5F"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35A242AE" w14:textId="77777777" w:rsidR="0036710B" w:rsidRPr="00C04C5F"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732057FD" w14:textId="77777777" w:rsidR="00B07449" w:rsidRPr="00C04C5F"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4A92844E" w14:textId="77777777" w:rsidR="00C04C5F" w:rsidRPr="00C04C5F" w:rsidRDefault="00C04C5F" w:rsidP="00C04C5F">
      <w:pPr>
        <w:widowControl w:val="0"/>
        <w:autoSpaceDE w:val="0"/>
        <w:autoSpaceDN w:val="0"/>
        <w:adjustRightInd w:val="0"/>
        <w:spacing w:after="0" w:line="240" w:lineRule="auto"/>
        <w:jc w:val="both"/>
        <w:rPr>
          <w:rFonts w:ascii="Times New Roman" w:hAnsi="Times New Roman" w:cs="Times New Roman"/>
          <w:sz w:val="24"/>
          <w:szCs w:val="24"/>
          <w:lang w:val="en-GB"/>
        </w:rPr>
      </w:pPr>
    </w:p>
    <w:p w14:paraId="10A2906F" w14:textId="2D5C576C" w:rsidR="009B4EDE" w:rsidRPr="00C04C5F" w:rsidRDefault="00C04C5F" w:rsidP="00C04C5F">
      <w:pPr>
        <w:widowControl w:val="0"/>
        <w:autoSpaceDE w:val="0"/>
        <w:autoSpaceDN w:val="0"/>
        <w:adjustRightInd w:val="0"/>
        <w:spacing w:after="0" w:line="240" w:lineRule="auto"/>
        <w:jc w:val="both"/>
        <w:rPr>
          <w:rFonts w:ascii="Times New Roman" w:hAnsi="Times New Roman" w:cs="Times New Roman"/>
          <w:sz w:val="24"/>
          <w:szCs w:val="24"/>
          <w:lang w:val="en-GB"/>
        </w:rPr>
      </w:pPr>
      <w:r w:rsidRPr="00C04C5F">
        <w:rPr>
          <w:rFonts w:ascii="Times New Roman" w:hAnsi="Times New Roman" w:cs="Times New Roman"/>
          <w:sz w:val="24"/>
          <w:szCs w:val="24"/>
          <w:lang w:val="en-GB"/>
        </w:rPr>
        <w:t xml:space="preserve">The len operation returns an integer with the length of the strings passed as an expression. To implement the len operation, we used the string libraries in Ocaml (#use string.ml). Firstly, we put a type check in </w:t>
      </w:r>
      <w:proofErr w:type="gramStart"/>
      <w:r w:rsidRPr="00C04C5F">
        <w:rPr>
          <w:rFonts w:ascii="Times New Roman" w:hAnsi="Times New Roman" w:cs="Times New Roman"/>
          <w:sz w:val="24"/>
          <w:szCs w:val="24"/>
          <w:lang w:val="en-GB"/>
        </w:rPr>
        <w:t>len(</w:t>
      </w:r>
      <w:proofErr w:type="gramEnd"/>
      <w:r w:rsidRPr="00C04C5F">
        <w:rPr>
          <w:rFonts w:ascii="Times New Roman" w:hAnsi="Times New Roman" w:cs="Times New Roman"/>
          <w:sz w:val="24"/>
          <w:szCs w:val="24"/>
          <w:lang w:val="en-GB"/>
        </w:rPr>
        <w:t>) and we converted the function len() of the library in the String type needed for the project</w:t>
      </w:r>
      <w:r w:rsidR="009B4EDE" w:rsidRPr="00C04C5F">
        <w:rPr>
          <w:rFonts w:ascii="Times New Roman" w:hAnsi="Times New Roman" w:cs="Times New Roman"/>
          <w:sz w:val="24"/>
          <w:szCs w:val="24"/>
          <w:lang w:val="en-GB"/>
        </w:rPr>
        <w:t>.</w:t>
      </w:r>
      <w:r w:rsidR="00A42082" w:rsidRPr="00C04C5F">
        <w:rPr>
          <w:b/>
          <w:bCs/>
          <w:noProof/>
          <w:sz w:val="24"/>
          <w:szCs w:val="24"/>
          <w:lang w:val="en-GB" w:eastAsia="it-IT"/>
        </w:rPr>
        <w:t xml:space="preserve"> </w:t>
      </w:r>
    </w:p>
    <w:p w14:paraId="70376D85" w14:textId="128FAD8E" w:rsidR="00342546" w:rsidRPr="008548B7"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noProof/>
          <w:sz w:val="24"/>
          <w:szCs w:val="24"/>
          <w:lang w:val="it-IT" w:eastAsia="it-IT"/>
        </w:rPr>
        <w:drawing>
          <wp:anchor distT="0" distB="0" distL="114300" distR="114300" simplePos="0" relativeHeight="251722752" behindDoc="0" locked="0" layoutInCell="1" allowOverlap="1" wp14:anchorId="076D7603" wp14:editId="1037E40F">
            <wp:simplePos x="0" y="0"/>
            <wp:positionH relativeFrom="column">
              <wp:posOffset>889635</wp:posOffset>
            </wp:positionH>
            <wp:positionV relativeFrom="paragraph">
              <wp:posOffset>134620</wp:posOffset>
            </wp:positionV>
            <wp:extent cx="3928110" cy="84772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7-03-09 alle 15.19.41.png"/>
                    <pic:cNvPicPr/>
                  </pic:nvPicPr>
                  <pic:blipFill rotWithShape="1">
                    <a:blip r:embed="rId16">
                      <a:extLst>
                        <a:ext uri="{28A0092B-C50C-407E-A947-70E740481C1C}">
                          <a14:useLocalDpi xmlns:a14="http://schemas.microsoft.com/office/drawing/2010/main" val="0"/>
                        </a:ext>
                      </a:extLst>
                    </a:blip>
                    <a:srcRect r="11912" b="7334"/>
                    <a:stretch/>
                  </pic:blipFill>
                  <pic:spPr bwMode="auto">
                    <a:xfrm>
                      <a:off x="0" y="0"/>
                      <a:ext cx="3928110" cy="84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D608F3" w14:textId="5EE1ABFB" w:rsidR="009B4EDE" w:rsidRPr="008548B7" w:rsidRDefault="009B4ED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2982242E" w14:textId="1F87769A" w:rsidR="00342546" w:rsidRPr="008548B7" w:rsidRDefault="0034254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0B2C9F0" w14:textId="77777777" w:rsidR="00342546" w:rsidRPr="008548B7" w:rsidRDefault="0034254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63D111C3" w14:textId="39ADA0AF" w:rsidR="00B07449" w:rsidRPr="008548B7"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4CAFCD9D" w14:textId="54FA2374" w:rsidR="00CF75DD" w:rsidRPr="008548B7" w:rsidRDefault="00CF75DD"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b/>
          <w:bCs/>
          <w:noProof/>
          <w:lang w:val="it-IT" w:eastAsia="it-IT"/>
        </w:rPr>
        <w:drawing>
          <wp:anchor distT="0" distB="0" distL="114300" distR="114300" simplePos="0" relativeHeight="251732992" behindDoc="0" locked="0" layoutInCell="1" allowOverlap="1" wp14:anchorId="36DE0050" wp14:editId="32DABB6E">
            <wp:simplePos x="0" y="0"/>
            <wp:positionH relativeFrom="column">
              <wp:posOffset>4330700</wp:posOffset>
            </wp:positionH>
            <wp:positionV relativeFrom="paragraph">
              <wp:posOffset>344805</wp:posOffset>
            </wp:positionV>
            <wp:extent cx="1313815" cy="8382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p>
    <w:p w14:paraId="3EBF5A02" w14:textId="77777777" w:rsidR="00C04C5F" w:rsidRDefault="00C04C5F"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6BDA1B6" w14:textId="57EF769F" w:rsidR="009B4EDE" w:rsidRPr="00F22D83" w:rsidRDefault="00F22D83" w:rsidP="00F22D83">
      <w:pPr>
        <w:widowControl w:val="0"/>
        <w:autoSpaceDE w:val="0"/>
        <w:autoSpaceDN w:val="0"/>
        <w:adjustRightInd w:val="0"/>
        <w:spacing w:after="0" w:line="240" w:lineRule="auto"/>
        <w:jc w:val="both"/>
        <w:rPr>
          <w:rFonts w:ascii="Times New Roman" w:hAnsi="Times New Roman" w:cs="Times New Roman"/>
          <w:sz w:val="24"/>
          <w:szCs w:val="24"/>
          <w:lang w:val="en-GB"/>
        </w:rPr>
      </w:pPr>
      <w:r w:rsidRPr="00F22D83">
        <w:rPr>
          <w:rFonts w:ascii="Times New Roman" w:hAnsi="Times New Roman" w:cs="Times New Roman"/>
          <w:sz w:val="24"/>
          <w:szCs w:val="24"/>
          <w:lang w:val="en-GB"/>
        </w:rPr>
        <w:t>The same implementation was done for the concat operation. Given two strings, we have to concatenate them and return the result strin</w:t>
      </w:r>
      <w:r w:rsidR="00901FBC">
        <w:rPr>
          <w:rFonts w:ascii="Times New Roman" w:hAnsi="Times New Roman" w:cs="Times New Roman"/>
          <w:sz w:val="24"/>
          <w:szCs w:val="24"/>
          <w:lang w:val="en-GB"/>
        </w:rPr>
        <w:t>g. In the library, the concat</w:t>
      </w:r>
      <w:r w:rsidRPr="00F22D83">
        <w:rPr>
          <w:rFonts w:ascii="Times New Roman" w:hAnsi="Times New Roman" w:cs="Times New Roman"/>
          <w:sz w:val="24"/>
          <w:szCs w:val="24"/>
          <w:lang w:val="en-GB"/>
        </w:rPr>
        <w:t xml:space="preserve"> operation is peculiar because it has been extended to concatenate a list of strings. The trick was to transform the string to be concatenated into a list and then joining it to a list of empty strings, so the concatenation </w:t>
      </w:r>
      <w:r w:rsidR="00901FBC">
        <w:rPr>
          <w:rFonts w:ascii="Times New Roman" w:hAnsi="Times New Roman" w:cs="Times New Roman"/>
          <w:sz w:val="24"/>
          <w:szCs w:val="24"/>
          <w:lang w:val="en-GB"/>
        </w:rPr>
        <w:t>would</w:t>
      </w:r>
      <w:r w:rsidRPr="00F22D83">
        <w:rPr>
          <w:rFonts w:ascii="Times New Roman" w:hAnsi="Times New Roman" w:cs="Times New Roman"/>
          <w:sz w:val="24"/>
          <w:szCs w:val="24"/>
          <w:lang w:val="en-GB"/>
        </w:rPr>
        <w:t xml:space="preserve"> be with a string and a list that contains a valid, non-empty string</w:t>
      </w:r>
      <w:r w:rsidR="009B4EDE" w:rsidRPr="00F22D83">
        <w:rPr>
          <w:rFonts w:ascii="Times New Roman" w:hAnsi="Times New Roman" w:cs="Times New Roman"/>
          <w:sz w:val="24"/>
          <w:szCs w:val="24"/>
          <w:lang w:val="en-GB"/>
        </w:rPr>
        <w:t>.</w:t>
      </w:r>
    </w:p>
    <w:p w14:paraId="598FE92F" w14:textId="29FF6A25" w:rsidR="00342546" w:rsidRPr="00F22D83" w:rsidRDefault="00F22D83"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F22D83">
        <w:rPr>
          <w:rFonts w:ascii="Times New Roman" w:hAnsi="Times New Roman" w:cs="Times New Roman"/>
          <w:noProof/>
          <w:sz w:val="24"/>
          <w:szCs w:val="24"/>
          <w:lang w:val="it-IT" w:eastAsia="it-IT"/>
        </w:rPr>
        <w:drawing>
          <wp:anchor distT="0" distB="0" distL="114300" distR="114300" simplePos="0" relativeHeight="251723776" behindDoc="0" locked="0" layoutInCell="1" allowOverlap="1" wp14:anchorId="0D1760AA" wp14:editId="4C348AF7">
            <wp:simplePos x="0" y="0"/>
            <wp:positionH relativeFrom="column">
              <wp:posOffset>49530</wp:posOffset>
            </wp:positionH>
            <wp:positionV relativeFrom="paragraph">
              <wp:posOffset>110490</wp:posOffset>
            </wp:positionV>
            <wp:extent cx="5412740" cy="74866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3-09 alle 15.20.35.png"/>
                    <pic:cNvPicPr/>
                  </pic:nvPicPr>
                  <pic:blipFill>
                    <a:blip r:embed="rId17">
                      <a:extLst>
                        <a:ext uri="{28A0092B-C50C-407E-A947-70E740481C1C}">
                          <a14:useLocalDpi xmlns:a14="http://schemas.microsoft.com/office/drawing/2010/main" val="0"/>
                        </a:ext>
                      </a:extLst>
                    </a:blip>
                    <a:stretch>
                      <a:fillRect/>
                    </a:stretch>
                  </pic:blipFill>
                  <pic:spPr>
                    <a:xfrm>
                      <a:off x="0" y="0"/>
                      <a:ext cx="5412740" cy="748665"/>
                    </a:xfrm>
                    <a:prstGeom prst="rect">
                      <a:avLst/>
                    </a:prstGeom>
                  </pic:spPr>
                </pic:pic>
              </a:graphicData>
            </a:graphic>
            <wp14:sizeRelH relativeFrom="page">
              <wp14:pctWidth>0</wp14:pctWidth>
            </wp14:sizeRelH>
            <wp14:sizeRelV relativeFrom="page">
              <wp14:pctHeight>0</wp14:pctHeight>
            </wp14:sizeRelV>
          </wp:anchor>
        </w:drawing>
      </w:r>
    </w:p>
    <w:p w14:paraId="6E1812EC" w14:textId="5383706D" w:rsidR="00C1707C" w:rsidRPr="00F22D83" w:rsidRDefault="00F22D83" w:rsidP="00F22D83">
      <w:pPr>
        <w:widowControl w:val="0"/>
        <w:autoSpaceDE w:val="0"/>
        <w:autoSpaceDN w:val="0"/>
        <w:adjustRightInd w:val="0"/>
        <w:spacing w:after="0" w:line="240" w:lineRule="auto"/>
        <w:jc w:val="both"/>
        <w:rPr>
          <w:rFonts w:ascii="Times New Roman" w:hAnsi="Times New Roman" w:cs="Times New Roman"/>
          <w:sz w:val="24"/>
          <w:szCs w:val="24"/>
          <w:lang w:val="en-GB"/>
        </w:rPr>
      </w:pPr>
      <w:r w:rsidRPr="00F22D83">
        <w:rPr>
          <w:rFonts w:ascii="Times New Roman" w:hAnsi="Times New Roman" w:cs="Times New Roman"/>
          <w:sz w:val="24"/>
          <w:szCs w:val="24"/>
          <w:lang w:val="en-GB"/>
        </w:rPr>
        <w:t>The substring operation requires various checks other than a type check. The length of the string is checked using the compare function which verifies if its numerical argument (the length of s) is greater than the other argument (in this case 0). After that, the two indexes have to be greater than 0, the first index should be less than the second one and both indexes should be less than the length of the string</w:t>
      </w:r>
      <w:r w:rsidR="001813F0" w:rsidRPr="00F22D83">
        <w:rPr>
          <w:rFonts w:ascii="Times New Roman" w:hAnsi="Times New Roman" w:cs="Times New Roman"/>
          <w:sz w:val="24"/>
          <w:szCs w:val="24"/>
          <w:lang w:val="en-GB"/>
        </w:rPr>
        <w:t>.</w:t>
      </w:r>
      <w:r w:rsidR="00FA2E83" w:rsidRPr="00F22D83">
        <w:rPr>
          <w:rFonts w:ascii="Times New Roman" w:hAnsi="Times New Roman" w:cs="Times New Roman"/>
          <w:sz w:val="24"/>
          <w:szCs w:val="24"/>
          <w:lang w:val="en-GB"/>
        </w:rPr>
        <w:t xml:space="preserve"> </w:t>
      </w:r>
    </w:p>
    <w:p w14:paraId="41D06477" w14:textId="32E1D5D4" w:rsidR="00D56330" w:rsidRPr="00F22D83" w:rsidRDefault="00D855F9" w:rsidP="00F22D83">
      <w:pPr>
        <w:widowControl w:val="0"/>
        <w:autoSpaceDE w:val="0"/>
        <w:autoSpaceDN w:val="0"/>
        <w:adjustRightInd w:val="0"/>
        <w:spacing w:after="0" w:line="240" w:lineRule="auto"/>
        <w:jc w:val="both"/>
        <w:rPr>
          <w:rFonts w:ascii="Times New Roman" w:hAnsi="Times New Roman" w:cs="Times New Roman"/>
          <w:sz w:val="24"/>
          <w:szCs w:val="24"/>
          <w:lang w:val="en-GB"/>
        </w:rPr>
      </w:pPr>
      <w:r w:rsidRPr="00F22D83">
        <w:rPr>
          <w:rFonts w:ascii="Times New Roman" w:hAnsi="Times New Roman" w:cs="Times New Roman"/>
          <w:sz w:val="24"/>
          <w:szCs w:val="24"/>
          <w:lang w:val="en-GB"/>
        </w:rPr>
        <w:br/>
      </w:r>
      <w:r w:rsidR="00F22D83" w:rsidRPr="00F22D83">
        <w:rPr>
          <w:rFonts w:ascii="Times New Roman" w:hAnsi="Times New Roman" w:cs="Times New Roman"/>
          <w:sz w:val="24"/>
          <w:szCs w:val="24"/>
          <w:lang w:val="en-GB"/>
        </w:rPr>
        <w:t>It is a requirement of the project that a string</w:t>
      </w:r>
      <w:r w:rsidR="00901FBC">
        <w:rPr>
          <w:rFonts w:ascii="Times New Roman" w:hAnsi="Times New Roman" w:cs="Times New Roman"/>
          <w:sz w:val="24"/>
          <w:szCs w:val="24"/>
          <w:lang w:val="en-GB"/>
        </w:rPr>
        <w:t xml:space="preserve"> should</w:t>
      </w:r>
      <w:r w:rsidR="00F22D83" w:rsidRPr="00F22D83">
        <w:rPr>
          <w:rFonts w:ascii="Times New Roman" w:hAnsi="Times New Roman" w:cs="Times New Roman"/>
          <w:sz w:val="24"/>
          <w:szCs w:val="24"/>
          <w:lang w:val="en-GB"/>
        </w:rPr>
        <w:t xml:space="preserve"> be extracted from position </w:t>
      </w:r>
      <w:proofErr w:type="spellStart"/>
      <w:r w:rsidR="00F22D83" w:rsidRPr="00F22D83">
        <w:rPr>
          <w:rFonts w:ascii="Times New Roman" w:hAnsi="Times New Roman" w:cs="Times New Roman"/>
          <w:sz w:val="24"/>
          <w:szCs w:val="24"/>
          <w:lang w:val="en-GB"/>
        </w:rPr>
        <w:t>i</w:t>
      </w:r>
      <w:proofErr w:type="spellEnd"/>
      <w:r w:rsidR="00F22D83" w:rsidRPr="00F22D83">
        <w:rPr>
          <w:rFonts w:ascii="Times New Roman" w:hAnsi="Times New Roman" w:cs="Times New Roman"/>
          <w:sz w:val="24"/>
          <w:szCs w:val="24"/>
          <w:lang w:val="en-GB"/>
        </w:rPr>
        <w:t xml:space="preserve"> to position j, however, the substring function from the </w:t>
      </w:r>
      <w:r w:rsidR="00CB6696" w:rsidRPr="00F22D83">
        <w:rPr>
          <w:rFonts w:ascii="Times New Roman" w:hAnsi="Times New Roman" w:cs="Times New Roman"/>
          <w:sz w:val="24"/>
          <w:szCs w:val="24"/>
          <w:lang w:val="en-GB"/>
        </w:rPr>
        <w:t>Ocaml</w:t>
      </w:r>
      <w:r w:rsidR="00F22D83" w:rsidRPr="00F22D83">
        <w:rPr>
          <w:rFonts w:ascii="Times New Roman" w:hAnsi="Times New Roman" w:cs="Times New Roman"/>
          <w:sz w:val="24"/>
          <w:szCs w:val="24"/>
          <w:lang w:val="en-GB"/>
        </w:rPr>
        <w:t xml:space="preserve"> library works in a different manner. It extracts the string from position </w:t>
      </w:r>
      <w:proofErr w:type="spellStart"/>
      <w:r w:rsidR="00F22D83" w:rsidRPr="00F22D83">
        <w:rPr>
          <w:rFonts w:ascii="Times New Roman" w:hAnsi="Times New Roman" w:cs="Times New Roman"/>
          <w:sz w:val="24"/>
          <w:szCs w:val="24"/>
          <w:lang w:val="en-GB"/>
        </w:rPr>
        <w:t>i</w:t>
      </w:r>
      <w:proofErr w:type="spellEnd"/>
      <w:r w:rsidR="00F22D83" w:rsidRPr="00F22D83">
        <w:rPr>
          <w:rFonts w:ascii="Times New Roman" w:hAnsi="Times New Roman" w:cs="Times New Roman"/>
          <w:sz w:val="24"/>
          <w:szCs w:val="24"/>
          <w:lang w:val="en-GB"/>
        </w:rPr>
        <w:t xml:space="preserve"> for j characters. When we pass the index </w:t>
      </w:r>
      <w:proofErr w:type="spellStart"/>
      <w:r w:rsidR="00F22D83" w:rsidRPr="00F22D83">
        <w:rPr>
          <w:rFonts w:ascii="Times New Roman" w:hAnsi="Times New Roman" w:cs="Times New Roman"/>
          <w:sz w:val="24"/>
          <w:szCs w:val="24"/>
          <w:lang w:val="en-GB"/>
        </w:rPr>
        <w:t>i</w:t>
      </w:r>
      <w:proofErr w:type="spellEnd"/>
      <w:r w:rsidR="00F22D83" w:rsidRPr="00F22D83">
        <w:rPr>
          <w:rFonts w:ascii="Times New Roman" w:hAnsi="Times New Roman" w:cs="Times New Roman"/>
          <w:sz w:val="24"/>
          <w:szCs w:val="24"/>
          <w:lang w:val="en-GB"/>
        </w:rPr>
        <w:t xml:space="preserve"> as the starting position and we calculate j as the difference between the two indexes plus one everything seems to work appropriately, and the substring required is returned only if the conditions mentioned earlier are satisfied</w:t>
      </w:r>
      <w:r w:rsidRPr="00F22D83">
        <w:rPr>
          <w:rFonts w:ascii="Times New Roman" w:hAnsi="Times New Roman" w:cs="Times New Roman"/>
          <w:sz w:val="24"/>
          <w:szCs w:val="24"/>
          <w:lang w:val="en-GB"/>
        </w:rPr>
        <w:t>.</w:t>
      </w:r>
    </w:p>
    <w:p w14:paraId="23AD71B7" w14:textId="77777777" w:rsidR="00D56330" w:rsidRPr="008548B7" w:rsidRDefault="00D5633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34221940" w14:textId="21B021A3" w:rsidR="00285DA5" w:rsidRPr="008548B7" w:rsidRDefault="00285DA5"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2EF0F972" w14:textId="132B4DCD" w:rsidR="000805D2" w:rsidRPr="00CB6696" w:rsidRDefault="0072721E" w:rsidP="00CB6696">
      <w:pPr>
        <w:widowControl w:val="0"/>
        <w:autoSpaceDE w:val="0"/>
        <w:autoSpaceDN w:val="0"/>
        <w:adjustRightInd w:val="0"/>
        <w:spacing w:after="0" w:line="240" w:lineRule="auto"/>
        <w:jc w:val="both"/>
        <w:rPr>
          <w:rFonts w:ascii="Times New Roman" w:hAnsi="Times New Roman" w:cs="Times New Roman"/>
          <w:sz w:val="24"/>
          <w:szCs w:val="24"/>
          <w:lang w:val="en-GB"/>
        </w:rPr>
      </w:pPr>
      <w:r w:rsidRPr="00CB6696">
        <w:rPr>
          <w:rFonts w:ascii="Times New Roman" w:hAnsi="Times New Roman" w:cs="Times New Roman"/>
          <w:noProof/>
          <w:sz w:val="24"/>
          <w:szCs w:val="24"/>
          <w:lang w:val="it-IT" w:eastAsia="it-IT"/>
        </w:rPr>
        <w:drawing>
          <wp:anchor distT="0" distB="0" distL="114300" distR="114300" simplePos="0" relativeHeight="251742208" behindDoc="0" locked="0" layoutInCell="1" allowOverlap="1" wp14:anchorId="080562BA" wp14:editId="642A9481">
            <wp:simplePos x="0" y="0"/>
            <wp:positionH relativeFrom="column">
              <wp:posOffset>72390</wp:posOffset>
            </wp:positionH>
            <wp:positionV relativeFrom="paragraph">
              <wp:posOffset>688975</wp:posOffset>
            </wp:positionV>
            <wp:extent cx="5607050" cy="18224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3-09 alle 20.09.49.png"/>
                    <pic:cNvPicPr/>
                  </pic:nvPicPr>
                  <pic:blipFill rotWithShape="1">
                    <a:blip r:embed="rId18">
                      <a:extLst>
                        <a:ext uri="{28A0092B-C50C-407E-A947-70E740481C1C}">
                          <a14:useLocalDpi xmlns:a14="http://schemas.microsoft.com/office/drawing/2010/main" val="0"/>
                        </a:ext>
                      </a:extLst>
                    </a:blip>
                    <a:srcRect t="1758" r="10552" b="70059"/>
                    <a:stretch/>
                  </pic:blipFill>
                  <pic:spPr bwMode="auto">
                    <a:xfrm>
                      <a:off x="0" y="0"/>
                      <a:ext cx="5607050" cy="18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696" w:rsidRPr="00CB6696">
        <w:rPr>
          <w:rFonts w:ascii="Times New Roman" w:hAnsi="Times New Roman" w:cs="Times New Roman"/>
          <w:sz w:val="24"/>
          <w:szCs w:val="24"/>
          <w:lang w:val="en-GB"/>
        </w:rPr>
        <w:t>All these operations were put in the semantics of the language and the can be called dynamically by passing the correct number of parameters already having a type eval (no more exp) of the semantics</w:t>
      </w:r>
      <w:r w:rsidR="00285DA5" w:rsidRPr="00CB6696">
        <w:rPr>
          <w:rFonts w:ascii="Times New Roman" w:hAnsi="Times New Roman" w:cs="Times New Roman"/>
          <w:sz w:val="24"/>
          <w:szCs w:val="24"/>
          <w:lang w:val="en-GB"/>
        </w:rPr>
        <w:t>.</w:t>
      </w:r>
    </w:p>
    <w:p w14:paraId="7F7AB6AE" w14:textId="41A473C5" w:rsidR="00CF75DD" w:rsidRPr="008548B7" w:rsidRDefault="0062125D"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noProof/>
          <w:sz w:val="24"/>
          <w:szCs w:val="24"/>
          <w:lang w:val="it-IT" w:eastAsia="it-IT"/>
        </w:rPr>
        <w:drawing>
          <wp:anchor distT="0" distB="0" distL="114300" distR="114300" simplePos="0" relativeHeight="251724800" behindDoc="0" locked="0" layoutInCell="1" allowOverlap="1" wp14:anchorId="44893313" wp14:editId="00F8E15E">
            <wp:simplePos x="0" y="0"/>
            <wp:positionH relativeFrom="column">
              <wp:posOffset>1122334</wp:posOffset>
            </wp:positionH>
            <wp:positionV relativeFrom="paragraph">
              <wp:posOffset>805180</wp:posOffset>
            </wp:positionV>
            <wp:extent cx="4318000" cy="65151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7-03-09 alle 15.23.18.png"/>
                    <pic:cNvPicPr/>
                  </pic:nvPicPr>
                  <pic:blipFill rotWithShape="1">
                    <a:blip r:embed="rId19">
                      <a:extLst>
                        <a:ext uri="{28A0092B-C50C-407E-A947-70E740481C1C}">
                          <a14:useLocalDpi xmlns:a14="http://schemas.microsoft.com/office/drawing/2010/main" val="0"/>
                        </a:ext>
                      </a:extLst>
                    </a:blip>
                    <a:srcRect b="9649"/>
                    <a:stretch/>
                  </pic:blipFill>
                  <pic:spPr bwMode="auto">
                    <a:xfrm>
                      <a:off x="0" y="0"/>
                      <a:ext cx="4318000" cy="65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721E" w:rsidRPr="008548B7">
        <w:rPr>
          <w:rFonts w:ascii="Times New Roman" w:hAnsi="Times New Roman" w:cs="Times New Roman"/>
          <w:noProof/>
          <w:sz w:val="24"/>
          <w:szCs w:val="24"/>
          <w:lang w:val="it-IT" w:eastAsia="it-IT"/>
        </w:rPr>
        <w:drawing>
          <wp:anchor distT="0" distB="0" distL="114300" distR="114300" simplePos="0" relativeHeight="251753472" behindDoc="0" locked="0" layoutInCell="1" allowOverlap="1" wp14:anchorId="7852389F" wp14:editId="003BCED7">
            <wp:simplePos x="0" y="0"/>
            <wp:positionH relativeFrom="column">
              <wp:posOffset>53975</wp:posOffset>
            </wp:positionH>
            <wp:positionV relativeFrom="paragraph">
              <wp:posOffset>608924</wp:posOffset>
            </wp:positionV>
            <wp:extent cx="5388610" cy="21399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rmata 2017-03-10 alle 10.07.45.png"/>
                    <pic:cNvPicPr/>
                  </pic:nvPicPr>
                  <pic:blipFill rotWithShape="1">
                    <a:blip r:embed="rId20">
                      <a:extLst>
                        <a:ext uri="{28A0092B-C50C-407E-A947-70E740481C1C}">
                          <a14:useLocalDpi xmlns:a14="http://schemas.microsoft.com/office/drawing/2010/main" val="0"/>
                        </a:ext>
                      </a:extLst>
                    </a:blip>
                    <a:srcRect r="1678" b="68204"/>
                    <a:stretch/>
                  </pic:blipFill>
                  <pic:spPr bwMode="auto">
                    <a:xfrm>
                      <a:off x="0" y="0"/>
                      <a:ext cx="5388610" cy="21399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BB961B" w14:textId="1FB6C4B1"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117A54E4" w14:textId="7031BF5A"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711CBBE9" w14:textId="5339EF46" w:rsidR="000805D2" w:rsidRPr="008548B7" w:rsidRDefault="000805D2"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C218673" w14:textId="4CE697F3"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7D2FAE2F" w14:textId="77777777"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293A3B0F" w14:textId="77777777"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39F87D33" w14:textId="77777777"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CE7E3B3" w14:textId="77777777"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3716F928" w14:textId="77777777"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761570A" w14:textId="77777777"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26275903" w14:textId="77777777" w:rsidR="005E2019" w:rsidRPr="008548B7"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F276C87" w14:textId="66F4295F" w:rsidR="00B07449" w:rsidRPr="008548B7"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5750AA0B" w14:textId="787DA82D" w:rsidR="00B07449" w:rsidRPr="008548B7"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4C983CF7" w14:textId="20AE2D5B" w:rsidR="00B07449" w:rsidRPr="008548B7" w:rsidRDefault="00A42082"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b/>
          <w:bCs/>
          <w:noProof/>
          <w:lang w:val="it-IT" w:eastAsia="it-IT"/>
        </w:rPr>
        <w:drawing>
          <wp:anchor distT="0" distB="0" distL="114300" distR="114300" simplePos="0" relativeHeight="251735040" behindDoc="0" locked="0" layoutInCell="1" allowOverlap="1" wp14:anchorId="069C7686" wp14:editId="45AC11D3">
            <wp:simplePos x="0" y="0"/>
            <wp:positionH relativeFrom="column">
              <wp:posOffset>4329835</wp:posOffset>
            </wp:positionH>
            <wp:positionV relativeFrom="paragraph">
              <wp:posOffset>1372276</wp:posOffset>
            </wp:positionV>
            <wp:extent cx="1313815" cy="8382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p>
    <w:p w14:paraId="137E530F" w14:textId="0A274C7E" w:rsidR="005E2019" w:rsidRPr="008548B7" w:rsidRDefault="005E2019" w:rsidP="005E2019">
      <w:pPr>
        <w:pStyle w:val="Titolo1"/>
        <w:rPr>
          <w:rFonts w:ascii="Calibri" w:hAnsi="Calibri"/>
          <w:color w:val="9D3511"/>
          <w:sz w:val="36"/>
          <w:szCs w:val="36"/>
          <w:lang w:val="en-GB"/>
        </w:rPr>
      </w:pPr>
      <w:r w:rsidRPr="008548B7">
        <w:rPr>
          <w:rFonts w:ascii="Calibri" w:hAnsi="Calibri"/>
          <w:i/>
          <w:color w:val="9D3511"/>
          <w:sz w:val="24"/>
          <w:szCs w:val="24"/>
          <w:lang w:val="en-GB"/>
        </w:rPr>
        <w:lastRenderedPageBreak/>
        <w:t>OCAML</w:t>
      </w:r>
      <w:r w:rsidRPr="008548B7">
        <w:rPr>
          <w:rFonts w:ascii="Calibri" w:hAnsi="Calibri"/>
          <w:color w:val="9D3511"/>
          <w:sz w:val="24"/>
          <w:szCs w:val="24"/>
          <w:lang w:val="en-GB"/>
        </w:rPr>
        <w:br/>
      </w:r>
      <w:r w:rsidR="00553850" w:rsidRPr="008548B7">
        <w:rPr>
          <w:rFonts w:ascii="Calibri" w:hAnsi="Calibri"/>
          <w:i/>
          <w:color w:val="9D3511"/>
          <w:sz w:val="36"/>
          <w:szCs w:val="36"/>
          <w:lang w:val="en-GB"/>
        </w:rPr>
        <w:t>R</w:t>
      </w:r>
      <w:r w:rsidRPr="008548B7">
        <w:rPr>
          <w:rFonts w:ascii="Calibri" w:hAnsi="Calibri"/>
          <w:i/>
          <w:color w:val="9D3511"/>
          <w:sz w:val="36"/>
          <w:szCs w:val="36"/>
          <w:lang w:val="en-GB"/>
        </w:rPr>
        <w:t>E</w:t>
      </w:r>
      <w:r w:rsidR="00553850" w:rsidRPr="008548B7">
        <w:rPr>
          <w:rFonts w:ascii="Calibri" w:hAnsi="Calibri"/>
          <w:i/>
          <w:color w:val="9D3511"/>
          <w:sz w:val="36"/>
          <w:szCs w:val="36"/>
          <w:lang w:val="en-GB"/>
        </w:rPr>
        <w:t>FLECT</w:t>
      </w:r>
    </w:p>
    <w:p w14:paraId="4F510AFF" w14:textId="77777777" w:rsidR="00873B26"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3752EA22" w14:textId="445ED362" w:rsidR="00FA2E83" w:rsidRPr="00C2202B" w:rsidRDefault="00C2202B" w:rsidP="00C2202B">
      <w:pPr>
        <w:widowControl w:val="0"/>
        <w:autoSpaceDE w:val="0"/>
        <w:autoSpaceDN w:val="0"/>
        <w:adjustRightInd w:val="0"/>
        <w:spacing w:after="0" w:line="240" w:lineRule="auto"/>
        <w:jc w:val="both"/>
        <w:rPr>
          <w:rFonts w:ascii="Times New Roman" w:hAnsi="Times New Roman" w:cs="Times New Roman"/>
          <w:sz w:val="24"/>
          <w:szCs w:val="24"/>
          <w:lang w:val="en-GB"/>
        </w:rPr>
      </w:pPr>
      <w:r w:rsidRPr="00C2202B">
        <w:rPr>
          <w:rFonts w:ascii="Times New Roman" w:hAnsi="Times New Roman" w:cs="Times New Roman"/>
          <w:noProof/>
          <w:sz w:val="24"/>
          <w:szCs w:val="24"/>
          <w:lang w:val="it-IT" w:eastAsia="it-IT"/>
        </w:rPr>
        <w:drawing>
          <wp:anchor distT="0" distB="0" distL="114300" distR="114300" simplePos="0" relativeHeight="251725824" behindDoc="0" locked="0" layoutInCell="1" allowOverlap="1" wp14:anchorId="2DBD70E3" wp14:editId="432D8EB4">
            <wp:simplePos x="0" y="0"/>
            <wp:positionH relativeFrom="column">
              <wp:posOffset>4445</wp:posOffset>
            </wp:positionH>
            <wp:positionV relativeFrom="paragraph">
              <wp:posOffset>1461770</wp:posOffset>
            </wp:positionV>
            <wp:extent cx="5511800" cy="13906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7-03-09 alle 15.33.11.png"/>
                    <pic:cNvPicPr/>
                  </pic:nvPicPr>
                  <pic:blipFill rotWithShape="1">
                    <a:blip r:embed="rId21">
                      <a:extLst>
                        <a:ext uri="{28A0092B-C50C-407E-A947-70E740481C1C}">
                          <a14:useLocalDpi xmlns:a14="http://schemas.microsoft.com/office/drawing/2010/main" val="0"/>
                        </a:ext>
                      </a:extLst>
                    </a:blip>
                    <a:srcRect r="1516" b="17347"/>
                    <a:stretch/>
                  </pic:blipFill>
                  <pic:spPr bwMode="auto">
                    <a:xfrm>
                      <a:off x="0" y="0"/>
                      <a:ext cx="5511800" cy="1390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2202B">
        <w:rPr>
          <w:rFonts w:ascii="Times New Roman" w:hAnsi="Times New Roman" w:cs="Times New Roman"/>
          <w:sz w:val="24"/>
          <w:szCs w:val="24"/>
          <w:lang w:val="en-GB"/>
        </w:rPr>
        <w:t>The reflect command takes a string as an input and it converts it in expressions recalling on itself the command interpreter. The command itself was implemented in the semantics of the commands of our extended language. The semantics of the commands returns a memory (store) that was defined beforehand. To view the results, we must allocate and declare an output variable of parse in the memory and then switch to the semantics of the command, the environment and the memory in which we are working. The variable named result will be the variable to be initialized and it will be used to store the result of all our operations. We have to implement a parsing mechanism from string to exp</w:t>
      </w:r>
      <w:r w:rsidR="00EE7EC9" w:rsidRPr="00C2202B">
        <w:rPr>
          <w:rFonts w:ascii="Times New Roman" w:hAnsi="Times New Roman" w:cs="Times New Roman"/>
          <w:sz w:val="24"/>
          <w:szCs w:val="24"/>
          <w:lang w:val="en-GB"/>
        </w:rPr>
        <w:t>.</w:t>
      </w:r>
    </w:p>
    <w:p w14:paraId="681ABD7F" w14:textId="709C9EED" w:rsidR="006976DA" w:rsidRPr="00C2202B"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C2202B">
        <w:rPr>
          <w:rFonts w:ascii="Times New Roman" w:hAnsi="Times New Roman" w:cs="Times New Roman"/>
          <w:sz w:val="24"/>
          <w:szCs w:val="24"/>
          <w:lang w:val="en-GB"/>
        </w:rPr>
        <w:br/>
      </w:r>
      <w:r w:rsidR="00C2202B" w:rsidRPr="00C2202B">
        <w:rPr>
          <w:rFonts w:ascii="Times New Roman" w:hAnsi="Times New Roman" w:cs="Times New Roman"/>
          <w:sz w:val="24"/>
          <w:szCs w:val="24"/>
          <w:lang w:val="en-GB"/>
        </w:rPr>
        <w:t>The idea implemented for the solution of the Reflect problem can be summarized in these examples</w:t>
      </w:r>
      <w:r w:rsidR="006976DA" w:rsidRPr="00C2202B">
        <w:rPr>
          <w:rFonts w:ascii="Times New Roman" w:hAnsi="Times New Roman" w:cs="Times New Roman"/>
          <w:sz w:val="24"/>
          <w:szCs w:val="24"/>
          <w:lang w:val="en-GB"/>
        </w:rPr>
        <w:t>:</w:t>
      </w:r>
    </w:p>
    <w:p w14:paraId="606E59DA" w14:textId="77777777" w:rsidR="008A7C24" w:rsidRPr="008548B7"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479DEFC" w14:textId="1C89C22C" w:rsidR="008A7C24" w:rsidRPr="008548B7"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sz w:val="24"/>
          <w:szCs w:val="24"/>
          <w:lang w:val="en-GB"/>
        </w:rPr>
        <w:t>E</w:t>
      </w:r>
      <w:r w:rsidR="00C2202B">
        <w:rPr>
          <w:rFonts w:ascii="Times New Roman" w:hAnsi="Times New Roman" w:cs="Times New Roman"/>
          <w:sz w:val="24"/>
          <w:szCs w:val="24"/>
          <w:lang w:val="en-GB"/>
        </w:rPr>
        <w:t>xample</w:t>
      </w:r>
      <w:r w:rsidRPr="008548B7">
        <w:rPr>
          <w:rFonts w:ascii="Times New Roman" w:hAnsi="Times New Roman" w:cs="Times New Roman"/>
          <w:sz w:val="24"/>
          <w:szCs w:val="24"/>
          <w:lang w:val="en-GB"/>
        </w:rPr>
        <w:t xml:space="preserve"> 1:</w:t>
      </w:r>
    </w:p>
    <w:p w14:paraId="504D3027" w14:textId="61F56D7A" w:rsidR="006976DA"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noProof/>
          <w:sz w:val="24"/>
          <w:szCs w:val="24"/>
          <w:lang w:val="it-IT" w:eastAsia="it-IT"/>
        </w:rPr>
        <w:drawing>
          <wp:anchor distT="0" distB="0" distL="114300" distR="114300" simplePos="0" relativeHeight="251726848" behindDoc="0" locked="0" layoutInCell="1" allowOverlap="1" wp14:anchorId="0F4828E4" wp14:editId="2A312A6A">
            <wp:simplePos x="0" y="0"/>
            <wp:positionH relativeFrom="column">
              <wp:posOffset>223371</wp:posOffset>
            </wp:positionH>
            <wp:positionV relativeFrom="paragraph">
              <wp:posOffset>106680</wp:posOffset>
            </wp:positionV>
            <wp:extent cx="1614170" cy="72707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7-03-09 alle 15.35.47.png"/>
                    <pic:cNvPicPr/>
                  </pic:nvPicPr>
                  <pic:blipFill rotWithShape="1">
                    <a:blip r:embed="rId22">
                      <a:extLst>
                        <a:ext uri="{28A0092B-C50C-407E-A947-70E740481C1C}">
                          <a14:useLocalDpi xmlns:a14="http://schemas.microsoft.com/office/drawing/2010/main" val="0"/>
                        </a:ext>
                      </a:extLst>
                    </a:blip>
                    <a:srcRect l="1064" r="69504"/>
                    <a:stretch/>
                  </pic:blipFill>
                  <pic:spPr bwMode="auto">
                    <a:xfrm>
                      <a:off x="0" y="0"/>
                      <a:ext cx="1614170" cy="72707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9D957C" w14:textId="657C05BF" w:rsidR="00873B26"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7B7C6BEB" w14:textId="388E0CEE" w:rsidR="00873B26"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6F450736" w14:textId="05AFDA2A" w:rsidR="00873B26"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463291BC" w14:textId="3AB8BABE" w:rsidR="00873B26"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44F9FD84" w14:textId="015420BA" w:rsidR="00873B26" w:rsidRPr="008548B7" w:rsidRDefault="00C2202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br/>
        <w:t>Example</w:t>
      </w:r>
      <w:r w:rsidR="008A7C24" w:rsidRPr="008548B7">
        <w:rPr>
          <w:rFonts w:ascii="Times New Roman" w:hAnsi="Times New Roman" w:cs="Times New Roman"/>
          <w:sz w:val="24"/>
          <w:szCs w:val="24"/>
          <w:lang w:val="en-GB"/>
        </w:rPr>
        <w:t xml:space="preserve"> 2:</w:t>
      </w:r>
    </w:p>
    <w:p w14:paraId="457F779C" w14:textId="210E3D09" w:rsidR="00873B26" w:rsidRPr="008548B7"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noProof/>
          <w:sz w:val="24"/>
          <w:szCs w:val="24"/>
          <w:lang w:val="it-IT" w:eastAsia="it-IT"/>
        </w:rPr>
        <w:drawing>
          <wp:anchor distT="0" distB="0" distL="114300" distR="114300" simplePos="0" relativeHeight="251727872" behindDoc="0" locked="0" layoutInCell="1" allowOverlap="1" wp14:anchorId="5E8FC242" wp14:editId="59FDD756">
            <wp:simplePos x="0" y="0"/>
            <wp:positionH relativeFrom="column">
              <wp:posOffset>172720</wp:posOffset>
            </wp:positionH>
            <wp:positionV relativeFrom="paragraph">
              <wp:posOffset>172558</wp:posOffset>
            </wp:positionV>
            <wp:extent cx="4796155" cy="104013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7-03-09 alle 15.35.54.png"/>
                    <pic:cNvPicPr/>
                  </pic:nvPicPr>
                  <pic:blipFill>
                    <a:blip r:embed="rId23">
                      <a:extLst>
                        <a:ext uri="{28A0092B-C50C-407E-A947-70E740481C1C}">
                          <a14:useLocalDpi xmlns:a14="http://schemas.microsoft.com/office/drawing/2010/main" val="0"/>
                        </a:ext>
                      </a:extLst>
                    </a:blip>
                    <a:stretch>
                      <a:fillRect/>
                    </a:stretch>
                  </pic:blipFill>
                  <pic:spPr>
                    <a:xfrm>
                      <a:off x="0" y="0"/>
                      <a:ext cx="4796155" cy="1040130"/>
                    </a:xfrm>
                    <a:prstGeom prst="rect">
                      <a:avLst/>
                    </a:prstGeom>
                  </pic:spPr>
                </pic:pic>
              </a:graphicData>
            </a:graphic>
            <wp14:sizeRelH relativeFrom="page">
              <wp14:pctWidth>0</wp14:pctWidth>
            </wp14:sizeRelH>
            <wp14:sizeRelV relativeFrom="page">
              <wp14:pctHeight>0</wp14:pctHeight>
            </wp14:sizeRelV>
          </wp:anchor>
        </w:drawing>
      </w:r>
    </w:p>
    <w:p w14:paraId="461C8086" w14:textId="77777777" w:rsidR="00873B26"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4E7B8140" w14:textId="77777777" w:rsidR="00873B26"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731A55A7" w14:textId="77777777" w:rsidR="00873B26"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4FABC5FB" w14:textId="77777777" w:rsidR="00873B26" w:rsidRPr="008548B7"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07734FD3" w14:textId="77777777" w:rsidR="00A42082" w:rsidRPr="008548B7" w:rsidRDefault="00A42082"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5B17444E" w14:textId="3B6AB2AD" w:rsidR="008A7C24" w:rsidRPr="008548B7" w:rsidRDefault="005278C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sz w:val="24"/>
          <w:szCs w:val="24"/>
          <w:lang w:val="en-GB"/>
        </w:rPr>
        <w:br/>
      </w:r>
    </w:p>
    <w:p w14:paraId="3D72A5CE" w14:textId="28AE0917" w:rsidR="005278C0" w:rsidRPr="00604A74" w:rsidRDefault="00604A74" w:rsidP="00604A74">
      <w:pPr>
        <w:widowControl w:val="0"/>
        <w:autoSpaceDE w:val="0"/>
        <w:autoSpaceDN w:val="0"/>
        <w:adjustRightInd w:val="0"/>
        <w:spacing w:after="0" w:line="240" w:lineRule="auto"/>
        <w:jc w:val="both"/>
        <w:rPr>
          <w:rFonts w:ascii="Times New Roman" w:hAnsi="Times New Roman" w:cs="Times New Roman"/>
          <w:sz w:val="24"/>
          <w:szCs w:val="24"/>
          <w:lang w:val="en-GB"/>
        </w:rPr>
      </w:pPr>
      <w:r w:rsidRPr="00604A74">
        <w:rPr>
          <w:rFonts w:ascii="Times New Roman" w:hAnsi="Times New Roman" w:cs="Times New Roman"/>
          <w:sz w:val="24"/>
          <w:szCs w:val="24"/>
          <w:lang w:val="en-GB"/>
        </w:rPr>
        <w:t>The parse implemented in our extended version of the language requires three parameters: the expression (string), a stack for intermediate results (of type exp), and a stack that contains the remaining expression to be converted of type eval. The parse function uses a dynamic recursion and our solution interprets the string sequentially. There is no initial checking of the formatting and content. The process recognizes various internal commands using the substring function that checks the characters of the string with real expressions. Once the expressions are recognized, the interpreter searches for their arguments (every operation has a different number of arguments) which could be operations that returns a base result. To do such operations, the checking of the number of commas in the operation is limited, so we had to use a stack. The result of the parsing of the remainder of the string is pushed onto the stack until we reach the base case of the string (until we find an integer, a Boolean). The conversion happens by writing the operation as an exp. To obtain the content of the stack, the topandpop function was used. The topandpop function automatically tops and pops the stack</w:t>
      </w:r>
      <w:r w:rsidR="00124F4A" w:rsidRPr="00604A74">
        <w:rPr>
          <w:rFonts w:ascii="Times New Roman" w:hAnsi="Times New Roman" w:cs="Times New Roman"/>
          <w:sz w:val="24"/>
          <w:szCs w:val="24"/>
          <w:lang w:val="en-GB"/>
        </w:rPr>
        <w:t>.</w:t>
      </w:r>
    </w:p>
    <w:p w14:paraId="5ABF2C85" w14:textId="03A07BD1" w:rsidR="008A7C24" w:rsidRPr="008548B7" w:rsidRDefault="005278C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rFonts w:ascii="Times New Roman" w:hAnsi="Times New Roman" w:cs="Times New Roman"/>
          <w:noProof/>
          <w:sz w:val="24"/>
          <w:szCs w:val="24"/>
          <w:lang w:val="it-IT" w:eastAsia="it-IT"/>
        </w:rPr>
        <w:drawing>
          <wp:anchor distT="0" distB="0" distL="114300" distR="114300" simplePos="0" relativeHeight="251746304" behindDoc="0" locked="0" layoutInCell="1" allowOverlap="1" wp14:anchorId="30F446DC" wp14:editId="71789EA2">
            <wp:simplePos x="0" y="0"/>
            <wp:positionH relativeFrom="column">
              <wp:posOffset>647700</wp:posOffset>
            </wp:positionH>
            <wp:positionV relativeFrom="paragraph">
              <wp:posOffset>96047</wp:posOffset>
            </wp:positionV>
            <wp:extent cx="4292600" cy="1778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17-03-09 alle 20.13.33.png"/>
                    <pic:cNvPicPr/>
                  </pic:nvPicPr>
                  <pic:blipFill>
                    <a:blip r:embed="rId24">
                      <a:extLst>
                        <a:ext uri="{28A0092B-C50C-407E-A947-70E740481C1C}">
                          <a14:useLocalDpi xmlns:a14="http://schemas.microsoft.com/office/drawing/2010/main" val="0"/>
                        </a:ext>
                      </a:extLst>
                    </a:blip>
                    <a:stretch>
                      <a:fillRect/>
                    </a:stretch>
                  </pic:blipFill>
                  <pic:spPr>
                    <a:xfrm>
                      <a:off x="0" y="0"/>
                      <a:ext cx="4292600" cy="177800"/>
                    </a:xfrm>
                    <a:prstGeom prst="rect">
                      <a:avLst/>
                    </a:prstGeom>
                  </pic:spPr>
                </pic:pic>
              </a:graphicData>
            </a:graphic>
            <wp14:sizeRelH relativeFrom="page">
              <wp14:pctWidth>0</wp14:pctWidth>
            </wp14:sizeRelH>
            <wp14:sizeRelV relativeFrom="page">
              <wp14:pctHeight>0</wp14:pctHeight>
            </wp14:sizeRelV>
          </wp:anchor>
        </w:drawing>
      </w:r>
      <w:r w:rsidR="008A7C24" w:rsidRPr="008548B7">
        <w:rPr>
          <w:b/>
          <w:bCs/>
          <w:noProof/>
          <w:lang w:val="it-IT" w:eastAsia="it-IT"/>
        </w:rPr>
        <w:drawing>
          <wp:anchor distT="0" distB="0" distL="114300" distR="114300" simplePos="0" relativeHeight="251737088" behindDoc="0" locked="0" layoutInCell="1" allowOverlap="1" wp14:anchorId="7D288230" wp14:editId="3301180B">
            <wp:simplePos x="0" y="0"/>
            <wp:positionH relativeFrom="column">
              <wp:posOffset>4331970</wp:posOffset>
            </wp:positionH>
            <wp:positionV relativeFrom="paragraph">
              <wp:posOffset>383918</wp:posOffset>
            </wp:positionV>
            <wp:extent cx="1313815" cy="83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p>
    <w:p w14:paraId="562542D5" w14:textId="77777777" w:rsidR="00604A74" w:rsidRDefault="00604A7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6E81BD0B" w14:textId="77777777" w:rsidR="00604A74" w:rsidRDefault="00604A7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589E5973" w14:textId="35C0A4D5" w:rsidR="00A42082" w:rsidRPr="00675EE4" w:rsidRDefault="00675EE4" w:rsidP="00675EE4">
      <w:pPr>
        <w:widowControl w:val="0"/>
        <w:autoSpaceDE w:val="0"/>
        <w:autoSpaceDN w:val="0"/>
        <w:adjustRightInd w:val="0"/>
        <w:spacing w:after="0" w:line="240" w:lineRule="auto"/>
        <w:jc w:val="both"/>
        <w:rPr>
          <w:rFonts w:ascii="Times New Roman" w:hAnsi="Times New Roman" w:cs="Times New Roman"/>
          <w:sz w:val="24"/>
          <w:szCs w:val="24"/>
          <w:lang w:val="en-GB"/>
        </w:rPr>
      </w:pPr>
      <w:r w:rsidRPr="00675EE4">
        <w:rPr>
          <w:rFonts w:ascii="Times New Roman" w:hAnsi="Times New Roman" w:cs="Times New Roman"/>
          <w:sz w:val="24"/>
          <w:szCs w:val="24"/>
          <w:lang w:val="en-GB"/>
        </w:rPr>
        <w:t>The base cases are implemented in a way that concludes partially the operation, saving its (partial) results onto the stack and checking the position of comma and saving onto the auxiliary stack the remaining string to scan. In case we scan an integer or a Boolean, the default libraries were used to convert them from string to integer or Boolean</w:t>
      </w:r>
      <w:r w:rsidR="00124F4A" w:rsidRPr="00675EE4">
        <w:rPr>
          <w:rFonts w:ascii="Times New Roman" w:hAnsi="Times New Roman" w:cs="Times New Roman"/>
          <w:sz w:val="24"/>
          <w:szCs w:val="24"/>
          <w:lang w:val="en-GB"/>
        </w:rPr>
        <w:t>.</w:t>
      </w:r>
    </w:p>
    <w:p w14:paraId="70728868" w14:textId="221D7E9F" w:rsidR="005278C0" w:rsidRPr="00675EE4" w:rsidRDefault="005278C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675EE4">
        <w:rPr>
          <w:rFonts w:ascii="Times New Roman" w:hAnsi="Times New Roman" w:cs="Times New Roman"/>
          <w:noProof/>
          <w:sz w:val="24"/>
          <w:szCs w:val="24"/>
          <w:lang w:val="it-IT" w:eastAsia="it-IT"/>
        </w:rPr>
        <w:drawing>
          <wp:anchor distT="0" distB="0" distL="114300" distR="114300" simplePos="0" relativeHeight="251744256" behindDoc="0" locked="0" layoutInCell="1" allowOverlap="1" wp14:anchorId="5B84419B" wp14:editId="0F49C5A9">
            <wp:simplePos x="0" y="0"/>
            <wp:positionH relativeFrom="column">
              <wp:posOffset>-64135</wp:posOffset>
            </wp:positionH>
            <wp:positionV relativeFrom="paragraph">
              <wp:posOffset>463550</wp:posOffset>
            </wp:positionV>
            <wp:extent cx="5892165" cy="23876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7-03-09 alle 20.13.06.png"/>
                    <pic:cNvPicPr/>
                  </pic:nvPicPr>
                  <pic:blipFill rotWithShape="1">
                    <a:blip r:embed="rId25">
                      <a:extLst>
                        <a:ext uri="{28A0092B-C50C-407E-A947-70E740481C1C}">
                          <a14:useLocalDpi xmlns:a14="http://schemas.microsoft.com/office/drawing/2010/main" val="0"/>
                        </a:ext>
                      </a:extLst>
                    </a:blip>
                    <a:srcRect l="1367" t="20069" r="2754" b="-447"/>
                    <a:stretch/>
                  </pic:blipFill>
                  <pic:spPr bwMode="auto">
                    <a:xfrm>
                      <a:off x="0" y="0"/>
                      <a:ext cx="5892165" cy="2387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75EE4">
        <w:rPr>
          <w:rFonts w:ascii="Times New Roman" w:hAnsi="Times New Roman" w:cs="Times New Roman"/>
          <w:noProof/>
          <w:sz w:val="24"/>
          <w:szCs w:val="24"/>
          <w:lang w:val="it-IT" w:eastAsia="it-IT"/>
        </w:rPr>
        <w:drawing>
          <wp:anchor distT="0" distB="0" distL="114300" distR="114300" simplePos="0" relativeHeight="251743232" behindDoc="0" locked="0" layoutInCell="1" allowOverlap="1" wp14:anchorId="74695EDC" wp14:editId="25B0EB90">
            <wp:simplePos x="0" y="0"/>
            <wp:positionH relativeFrom="column">
              <wp:posOffset>-64135</wp:posOffset>
            </wp:positionH>
            <wp:positionV relativeFrom="paragraph">
              <wp:posOffset>113665</wp:posOffset>
            </wp:positionV>
            <wp:extent cx="4898390" cy="2400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ta 2017-03-09 alle 20.13.15.png"/>
                    <pic:cNvPicPr/>
                  </pic:nvPicPr>
                  <pic:blipFill rotWithShape="1">
                    <a:blip r:embed="rId26">
                      <a:extLst>
                        <a:ext uri="{28A0092B-C50C-407E-A947-70E740481C1C}">
                          <a14:useLocalDpi xmlns:a14="http://schemas.microsoft.com/office/drawing/2010/main" val="0"/>
                        </a:ext>
                      </a:extLst>
                    </a:blip>
                    <a:srcRect l="1689" t="16874" r="3797" b="6488"/>
                    <a:stretch/>
                  </pic:blipFill>
                  <pic:spPr bwMode="auto">
                    <a:xfrm>
                      <a:off x="0" y="0"/>
                      <a:ext cx="4898390" cy="2400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F5D5A7" w14:textId="0C3D2E14" w:rsidR="008A7C24" w:rsidRPr="00675EE4"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53123F7C" w14:textId="248E038C" w:rsidR="008A7C24" w:rsidRPr="00675EE4"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7E495D23" w14:textId="1C48993C" w:rsidR="00124F4A" w:rsidRPr="00675EE4" w:rsidRDefault="005A5D6E" w:rsidP="00675EE4">
      <w:pPr>
        <w:widowControl w:val="0"/>
        <w:autoSpaceDE w:val="0"/>
        <w:autoSpaceDN w:val="0"/>
        <w:adjustRightInd w:val="0"/>
        <w:spacing w:after="0" w:line="240" w:lineRule="auto"/>
        <w:jc w:val="both"/>
        <w:rPr>
          <w:rFonts w:ascii="Times New Roman" w:hAnsi="Times New Roman" w:cs="Times New Roman"/>
          <w:sz w:val="24"/>
          <w:szCs w:val="24"/>
          <w:lang w:val="en-GB"/>
        </w:rPr>
      </w:pPr>
      <w:r w:rsidRPr="00675EE4">
        <w:rPr>
          <w:rFonts w:ascii="Times New Roman" w:hAnsi="Times New Roman" w:cs="Times New Roman"/>
          <w:sz w:val="24"/>
          <w:szCs w:val="24"/>
          <w:lang w:val="en-GB"/>
        </w:rPr>
        <w:t>Analysing</w:t>
      </w:r>
      <w:r w:rsidR="00675EE4" w:rsidRPr="00675EE4">
        <w:rPr>
          <w:rFonts w:ascii="Times New Roman" w:hAnsi="Times New Roman" w:cs="Times New Roman"/>
          <w:sz w:val="24"/>
          <w:szCs w:val="24"/>
          <w:lang w:val="en-GB"/>
        </w:rPr>
        <w:t xml:space="preserve"> the problem, its necessary to put some conditions so that the operation can continue: in case we find a closing parenthesis “)” out of place due to multiple nested operations or when f</w:t>
      </w:r>
      <w:r>
        <w:rPr>
          <w:rFonts w:ascii="Times New Roman" w:hAnsi="Times New Roman" w:cs="Times New Roman"/>
          <w:sz w:val="24"/>
          <w:szCs w:val="24"/>
          <w:lang w:val="en-GB"/>
        </w:rPr>
        <w:t>ind too many commas that divide</w:t>
      </w:r>
      <w:r w:rsidR="00675EE4" w:rsidRPr="00675EE4">
        <w:rPr>
          <w:rFonts w:ascii="Times New Roman" w:hAnsi="Times New Roman" w:cs="Times New Roman"/>
          <w:sz w:val="24"/>
          <w:szCs w:val="24"/>
          <w:lang w:val="en-GB"/>
        </w:rPr>
        <w:t xml:space="preserve"> the arguments of operations</w:t>
      </w:r>
      <w:r w:rsidR="00124F4A" w:rsidRPr="00675EE4">
        <w:rPr>
          <w:rFonts w:ascii="Times New Roman" w:hAnsi="Times New Roman" w:cs="Times New Roman"/>
          <w:sz w:val="24"/>
          <w:szCs w:val="24"/>
          <w:lang w:val="en-GB"/>
        </w:rPr>
        <w:t>.</w:t>
      </w:r>
    </w:p>
    <w:p w14:paraId="08B23D06" w14:textId="2B3A114F" w:rsidR="00EE7EC9" w:rsidRPr="00675EE4"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675EE4">
        <w:rPr>
          <w:rFonts w:ascii="Times New Roman" w:hAnsi="Times New Roman" w:cs="Times New Roman"/>
          <w:noProof/>
          <w:sz w:val="24"/>
          <w:szCs w:val="24"/>
          <w:lang w:val="it-IT" w:eastAsia="it-IT"/>
        </w:rPr>
        <w:drawing>
          <wp:anchor distT="0" distB="0" distL="114300" distR="114300" simplePos="0" relativeHeight="251728896" behindDoc="0" locked="0" layoutInCell="1" allowOverlap="1" wp14:anchorId="479E2A1E" wp14:editId="17067EC8">
            <wp:simplePos x="0" y="0"/>
            <wp:positionH relativeFrom="column">
              <wp:posOffset>-60325</wp:posOffset>
            </wp:positionH>
            <wp:positionV relativeFrom="paragraph">
              <wp:posOffset>130459</wp:posOffset>
            </wp:positionV>
            <wp:extent cx="5904230" cy="83312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17-03-09 alle 15.40.34.png"/>
                    <pic:cNvPicPr/>
                  </pic:nvPicPr>
                  <pic:blipFill rotWithShape="1">
                    <a:blip r:embed="rId27">
                      <a:extLst>
                        <a:ext uri="{28A0092B-C50C-407E-A947-70E740481C1C}">
                          <a14:useLocalDpi xmlns:a14="http://schemas.microsoft.com/office/drawing/2010/main" val="0"/>
                        </a:ext>
                      </a:extLst>
                    </a:blip>
                    <a:srcRect r="1757"/>
                    <a:stretch/>
                  </pic:blipFill>
                  <pic:spPr bwMode="auto">
                    <a:xfrm>
                      <a:off x="0" y="0"/>
                      <a:ext cx="5904230" cy="83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5F5A33" w14:textId="2B6EBE97" w:rsidR="00DD1761" w:rsidRPr="00675EE4" w:rsidRDefault="00E53186" w:rsidP="00213D86">
      <w:pPr>
        <w:pStyle w:val="Titolo1"/>
        <w:rPr>
          <w:rFonts w:ascii="Calibri" w:hAnsi="Calibri"/>
          <w:i/>
          <w:color w:val="9D3511"/>
          <w:sz w:val="36"/>
          <w:szCs w:val="36"/>
          <w:lang w:val="en-GB"/>
        </w:rPr>
      </w:pPr>
      <w:r w:rsidRPr="00675EE4">
        <w:rPr>
          <w:rFonts w:ascii="Calibri" w:hAnsi="Calibri"/>
          <w:i/>
          <w:color w:val="9D3511"/>
          <w:sz w:val="24"/>
          <w:szCs w:val="24"/>
          <w:lang w:val="en-GB"/>
        </w:rPr>
        <w:t>OCAML</w:t>
      </w:r>
      <w:r w:rsidRPr="00675EE4">
        <w:rPr>
          <w:rFonts w:ascii="Calibri" w:hAnsi="Calibri"/>
          <w:color w:val="9D3511"/>
          <w:sz w:val="24"/>
          <w:szCs w:val="24"/>
          <w:lang w:val="en-GB"/>
        </w:rPr>
        <w:br/>
      </w:r>
      <w:r w:rsidRPr="00675EE4">
        <w:rPr>
          <w:rFonts w:ascii="Calibri" w:hAnsi="Calibri"/>
          <w:i/>
          <w:color w:val="9D3511"/>
          <w:sz w:val="36"/>
          <w:szCs w:val="36"/>
          <w:lang w:val="en-GB"/>
        </w:rPr>
        <w:t>LIMIT</w:t>
      </w:r>
      <w:r w:rsidR="00675EE4" w:rsidRPr="00675EE4">
        <w:rPr>
          <w:rFonts w:ascii="Calibri" w:hAnsi="Calibri"/>
          <w:i/>
          <w:color w:val="9D3511"/>
          <w:sz w:val="36"/>
          <w:szCs w:val="36"/>
          <w:lang w:val="en-GB"/>
        </w:rPr>
        <w:t>ATIONS</w:t>
      </w:r>
      <w:r w:rsidR="00213D86" w:rsidRPr="00675EE4">
        <w:rPr>
          <w:rFonts w:ascii="Calibri" w:hAnsi="Calibri"/>
          <w:i/>
          <w:color w:val="9D3511"/>
          <w:sz w:val="36"/>
          <w:szCs w:val="36"/>
          <w:lang w:val="en-GB"/>
        </w:rPr>
        <w:br/>
      </w:r>
    </w:p>
    <w:p w14:paraId="4B54A08A" w14:textId="3626480C" w:rsidR="00717CF6" w:rsidRPr="00675EE4" w:rsidRDefault="00675EE4" w:rsidP="00675EE4">
      <w:pPr>
        <w:widowControl w:val="0"/>
        <w:autoSpaceDE w:val="0"/>
        <w:autoSpaceDN w:val="0"/>
        <w:adjustRightInd w:val="0"/>
        <w:spacing w:after="0" w:line="240" w:lineRule="auto"/>
        <w:jc w:val="both"/>
        <w:rPr>
          <w:rFonts w:ascii="Times New Roman" w:hAnsi="Times New Roman" w:cs="Times New Roman"/>
          <w:sz w:val="24"/>
          <w:szCs w:val="24"/>
          <w:lang w:val="en-GB"/>
        </w:rPr>
      </w:pPr>
      <w:r w:rsidRPr="00675EE4">
        <w:rPr>
          <w:rFonts w:ascii="Times New Roman" w:hAnsi="Times New Roman" w:cs="Times New Roman"/>
          <w:sz w:val="24"/>
          <w:szCs w:val="24"/>
          <w:lang w:val="en-GB"/>
        </w:rPr>
        <w:t>The implemented solution implies the use of the stack. To initialize a modifiable stack, its necessary that we specify what type of stack and also the number of cells to reserve in memory to save data.</w:t>
      </w:r>
    </w:p>
    <w:p w14:paraId="6168BC12" w14:textId="77777777" w:rsidR="00675EE4" w:rsidRPr="00675EE4" w:rsidRDefault="00675EE4" w:rsidP="00213D86">
      <w:pPr>
        <w:jc w:val="both"/>
        <w:rPr>
          <w:rFonts w:ascii="Times New Roman" w:hAnsi="Times New Roman" w:cs="Times New Roman"/>
          <w:sz w:val="24"/>
          <w:szCs w:val="24"/>
          <w:lang w:val="en-GB"/>
        </w:rPr>
      </w:pPr>
      <w:r w:rsidRPr="00675EE4">
        <w:rPr>
          <w:rFonts w:ascii="Times New Roman" w:hAnsi="Times New Roman" w:cs="Times New Roman"/>
          <w:noProof/>
          <w:sz w:val="24"/>
          <w:szCs w:val="24"/>
          <w:lang w:val="it-IT" w:eastAsia="it-IT"/>
        </w:rPr>
        <w:drawing>
          <wp:anchor distT="0" distB="0" distL="114300" distR="114300" simplePos="0" relativeHeight="251745280" behindDoc="0" locked="0" layoutInCell="1" allowOverlap="1" wp14:anchorId="684D89C9" wp14:editId="6D78B103">
            <wp:simplePos x="0" y="0"/>
            <wp:positionH relativeFrom="column">
              <wp:posOffset>885190</wp:posOffset>
            </wp:positionH>
            <wp:positionV relativeFrom="paragraph">
              <wp:posOffset>102870</wp:posOffset>
            </wp:positionV>
            <wp:extent cx="3404235" cy="22352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17-03-09 alle 20.23.57.png"/>
                    <pic:cNvPicPr/>
                  </pic:nvPicPr>
                  <pic:blipFill rotWithShape="1">
                    <a:blip r:embed="rId28">
                      <a:extLst>
                        <a:ext uri="{28A0092B-C50C-407E-A947-70E740481C1C}">
                          <a14:useLocalDpi xmlns:a14="http://schemas.microsoft.com/office/drawing/2010/main" val="0"/>
                        </a:ext>
                      </a:extLst>
                    </a:blip>
                    <a:srcRect t="1" r="2515" b="11830"/>
                    <a:stretch/>
                  </pic:blipFill>
                  <pic:spPr bwMode="auto">
                    <a:xfrm>
                      <a:off x="0" y="0"/>
                      <a:ext cx="3404235" cy="2235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17CF6" w:rsidRPr="00675EE4">
        <w:rPr>
          <w:rFonts w:ascii="Times New Roman" w:hAnsi="Times New Roman" w:cs="Times New Roman"/>
          <w:sz w:val="24"/>
          <w:szCs w:val="24"/>
          <w:lang w:val="en-GB"/>
        </w:rPr>
        <w:br/>
      </w:r>
    </w:p>
    <w:p w14:paraId="4A2BA937" w14:textId="77777777" w:rsidR="00675EE4" w:rsidRPr="00675EE4" w:rsidRDefault="00675EE4" w:rsidP="00213D86">
      <w:pPr>
        <w:jc w:val="both"/>
        <w:rPr>
          <w:rFonts w:ascii="Times New Roman" w:hAnsi="Times New Roman" w:cs="Times New Roman"/>
          <w:sz w:val="24"/>
          <w:szCs w:val="24"/>
          <w:lang w:val="en-GB"/>
        </w:rPr>
      </w:pPr>
    </w:p>
    <w:p w14:paraId="543BD7D5" w14:textId="77777777" w:rsidR="00675EE4" w:rsidRPr="00675EE4" w:rsidRDefault="00675EE4" w:rsidP="00675EE4">
      <w:pPr>
        <w:widowControl w:val="0"/>
        <w:autoSpaceDE w:val="0"/>
        <w:autoSpaceDN w:val="0"/>
        <w:adjustRightInd w:val="0"/>
        <w:spacing w:after="0" w:line="240" w:lineRule="auto"/>
        <w:jc w:val="both"/>
        <w:rPr>
          <w:rFonts w:ascii="Times New Roman" w:hAnsi="Times New Roman" w:cs="Times New Roman"/>
          <w:sz w:val="24"/>
          <w:szCs w:val="24"/>
          <w:lang w:val="en-GB"/>
        </w:rPr>
      </w:pPr>
      <w:r w:rsidRPr="00675EE4">
        <w:rPr>
          <w:rFonts w:ascii="Times New Roman" w:hAnsi="Times New Roman" w:cs="Times New Roman"/>
          <w:sz w:val="24"/>
          <w:szCs w:val="24"/>
          <w:lang w:val="en-GB"/>
        </w:rPr>
        <w:t>For the result of the result command, we can be sure that it is only one but we can’t know the number of operations that can be evaluated so we imposed a maximum number of 100 operations. Ideally it could resolve an infinite number of recursions but we imposed the limit</w:t>
      </w:r>
      <w:r w:rsidR="00717CF6" w:rsidRPr="00675EE4">
        <w:rPr>
          <w:rFonts w:ascii="Times New Roman" w:hAnsi="Times New Roman" w:cs="Times New Roman"/>
          <w:sz w:val="24"/>
          <w:szCs w:val="24"/>
          <w:lang w:val="en-GB"/>
        </w:rPr>
        <w:t>.</w:t>
      </w:r>
      <w:r w:rsidRPr="00675EE4">
        <w:rPr>
          <w:rFonts w:ascii="Times New Roman" w:hAnsi="Times New Roman" w:cs="Times New Roman"/>
          <w:sz w:val="24"/>
          <w:szCs w:val="24"/>
          <w:lang w:val="en-GB"/>
        </w:rPr>
        <w:t xml:space="preserve"> </w:t>
      </w:r>
    </w:p>
    <w:p w14:paraId="5C69D231" w14:textId="77777777" w:rsidR="00675EE4" w:rsidRPr="00675EE4" w:rsidRDefault="00675EE4" w:rsidP="00675EE4">
      <w:pPr>
        <w:widowControl w:val="0"/>
        <w:autoSpaceDE w:val="0"/>
        <w:autoSpaceDN w:val="0"/>
        <w:adjustRightInd w:val="0"/>
        <w:spacing w:after="0" w:line="240" w:lineRule="auto"/>
        <w:jc w:val="both"/>
        <w:rPr>
          <w:rFonts w:ascii="Times New Roman" w:hAnsi="Times New Roman" w:cs="Times New Roman"/>
          <w:sz w:val="24"/>
          <w:szCs w:val="24"/>
          <w:lang w:val="en-GB"/>
        </w:rPr>
      </w:pPr>
    </w:p>
    <w:p w14:paraId="2239013D" w14:textId="118DEDA2" w:rsidR="00E53186" w:rsidRPr="00675EE4" w:rsidRDefault="00675EE4" w:rsidP="00675EE4">
      <w:pPr>
        <w:widowControl w:val="0"/>
        <w:autoSpaceDE w:val="0"/>
        <w:autoSpaceDN w:val="0"/>
        <w:adjustRightInd w:val="0"/>
        <w:spacing w:after="0" w:line="240" w:lineRule="auto"/>
        <w:jc w:val="both"/>
        <w:rPr>
          <w:rFonts w:ascii="Times New Roman" w:hAnsi="Times New Roman" w:cs="Times New Roman"/>
          <w:sz w:val="24"/>
          <w:szCs w:val="24"/>
          <w:lang w:val="en-GB"/>
        </w:rPr>
      </w:pPr>
      <w:r w:rsidRPr="00675EE4">
        <w:rPr>
          <w:rFonts w:ascii="Times New Roman" w:hAnsi="Times New Roman" w:cs="Times New Roman"/>
          <w:sz w:val="24"/>
          <w:szCs w:val="24"/>
          <w:lang w:val="en-GB"/>
        </w:rPr>
        <w:t>The warnings, in this project, are because of non-used variables declared with let.</w:t>
      </w:r>
      <w:r w:rsidR="00B04984" w:rsidRPr="00675EE4">
        <w:rPr>
          <w:rFonts w:ascii="Times New Roman" w:hAnsi="Times New Roman" w:cs="Times New Roman"/>
          <w:sz w:val="24"/>
          <w:szCs w:val="24"/>
          <w:lang w:val="en-GB"/>
        </w:rPr>
        <w:t xml:space="preserve"> </w:t>
      </w:r>
    </w:p>
    <w:p w14:paraId="7FF14198" w14:textId="1318772B" w:rsidR="00E53186" w:rsidRPr="00675EE4" w:rsidRDefault="00E531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p>
    <w:p w14:paraId="27598764" w14:textId="6778F5B2" w:rsidR="00467D19" w:rsidRPr="00675EE4" w:rsidRDefault="00675EE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675EE4">
        <w:rPr>
          <w:rFonts w:ascii="Times New Roman" w:hAnsi="Times New Roman" w:cs="Times New Roman"/>
          <w:sz w:val="24"/>
          <w:szCs w:val="24"/>
          <w:lang w:val="en-GB"/>
        </w:rPr>
        <w:t>It’s possible to print the results of reflect only in the result variable only if it has been initialized</w:t>
      </w:r>
      <w:r w:rsidR="00467D19" w:rsidRPr="00675EE4">
        <w:rPr>
          <w:rFonts w:ascii="Times New Roman" w:hAnsi="Times New Roman" w:cs="Times New Roman"/>
          <w:sz w:val="24"/>
          <w:szCs w:val="24"/>
          <w:lang w:val="en-GB"/>
        </w:rPr>
        <w:t>.</w:t>
      </w:r>
    </w:p>
    <w:p w14:paraId="05463C55" w14:textId="2A9FCA33" w:rsidR="00682C8F" w:rsidRPr="008548B7" w:rsidRDefault="00682C8F" w:rsidP="00DA13C2">
      <w:pPr>
        <w:widowControl w:val="0"/>
        <w:tabs>
          <w:tab w:val="left" w:pos="220"/>
          <w:tab w:val="left" w:pos="720"/>
        </w:tabs>
        <w:autoSpaceDE w:val="0"/>
        <w:autoSpaceDN w:val="0"/>
        <w:adjustRightInd w:val="0"/>
        <w:spacing w:after="0" w:line="240" w:lineRule="auto"/>
        <w:jc w:val="both"/>
        <w:rPr>
          <w:rFonts w:ascii="Calibri" w:hAnsi="Calibri"/>
          <w:b/>
          <w:i/>
          <w:color w:val="9D3511"/>
          <w:sz w:val="24"/>
          <w:szCs w:val="24"/>
          <w:lang w:val="en-GB"/>
        </w:rPr>
      </w:pPr>
      <w:r w:rsidRPr="008548B7">
        <w:rPr>
          <w:rFonts w:ascii="Times New Roman" w:hAnsi="Times New Roman" w:cs="Times New Roman"/>
          <w:noProof/>
          <w:sz w:val="24"/>
          <w:szCs w:val="24"/>
          <w:lang w:val="it-IT" w:eastAsia="it-IT"/>
        </w:rPr>
        <w:drawing>
          <wp:anchor distT="0" distB="0" distL="114300" distR="114300" simplePos="0" relativeHeight="251754496" behindDoc="0" locked="0" layoutInCell="1" allowOverlap="1" wp14:anchorId="79695F30" wp14:editId="2415C316">
            <wp:simplePos x="0" y="0"/>
            <wp:positionH relativeFrom="column">
              <wp:posOffset>599440</wp:posOffset>
            </wp:positionH>
            <wp:positionV relativeFrom="paragraph">
              <wp:posOffset>168626</wp:posOffset>
            </wp:positionV>
            <wp:extent cx="4545330" cy="106553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ta 2017-03-10 alle 10.14.41.png"/>
                    <pic:cNvPicPr/>
                  </pic:nvPicPr>
                  <pic:blipFill rotWithShape="1">
                    <a:blip r:embed="rId29">
                      <a:extLst>
                        <a:ext uri="{28A0092B-C50C-407E-A947-70E740481C1C}">
                          <a14:useLocalDpi xmlns:a14="http://schemas.microsoft.com/office/drawing/2010/main" val="0"/>
                        </a:ext>
                      </a:extLst>
                    </a:blip>
                    <a:srcRect l="11415" t="5199" r="6711" b="5148"/>
                    <a:stretch/>
                  </pic:blipFill>
                  <pic:spPr bwMode="auto">
                    <a:xfrm>
                      <a:off x="0" y="0"/>
                      <a:ext cx="4545330" cy="10655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E3AB2" w:rsidRPr="008548B7">
        <w:rPr>
          <w:b/>
          <w:bCs/>
          <w:noProof/>
          <w:lang w:val="it-IT" w:eastAsia="it-IT"/>
        </w:rPr>
        <w:drawing>
          <wp:anchor distT="0" distB="0" distL="114300" distR="114300" simplePos="0" relativeHeight="251758592" behindDoc="0" locked="0" layoutInCell="1" allowOverlap="1" wp14:anchorId="3F4F936B" wp14:editId="46E98CEF">
            <wp:simplePos x="0" y="0"/>
            <wp:positionH relativeFrom="column">
              <wp:posOffset>4324566</wp:posOffset>
            </wp:positionH>
            <wp:positionV relativeFrom="paragraph">
              <wp:posOffset>1230779</wp:posOffset>
            </wp:positionV>
            <wp:extent cx="1313815" cy="838200"/>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r w:rsidR="00467D19" w:rsidRPr="008548B7">
        <w:rPr>
          <w:rFonts w:ascii="Times New Roman" w:hAnsi="Times New Roman" w:cs="Times New Roman"/>
          <w:sz w:val="24"/>
          <w:szCs w:val="24"/>
          <w:lang w:val="en-GB"/>
        </w:rPr>
        <w:br/>
      </w:r>
    </w:p>
    <w:p w14:paraId="7C88DF4E" w14:textId="77777777" w:rsidR="00682C8F" w:rsidRPr="008548B7" w:rsidRDefault="00682C8F" w:rsidP="00DA13C2">
      <w:pPr>
        <w:widowControl w:val="0"/>
        <w:tabs>
          <w:tab w:val="left" w:pos="220"/>
          <w:tab w:val="left" w:pos="720"/>
        </w:tabs>
        <w:autoSpaceDE w:val="0"/>
        <w:autoSpaceDN w:val="0"/>
        <w:adjustRightInd w:val="0"/>
        <w:spacing w:after="0" w:line="240" w:lineRule="auto"/>
        <w:jc w:val="both"/>
        <w:rPr>
          <w:rFonts w:ascii="Calibri" w:hAnsi="Calibri"/>
          <w:b/>
          <w:i/>
          <w:color w:val="9D3511"/>
          <w:sz w:val="24"/>
          <w:szCs w:val="24"/>
          <w:lang w:val="en-GB"/>
        </w:rPr>
      </w:pPr>
    </w:p>
    <w:p w14:paraId="29EBAC32" w14:textId="77777777" w:rsidR="00682C8F" w:rsidRPr="008548B7" w:rsidRDefault="00682C8F" w:rsidP="00DA13C2">
      <w:pPr>
        <w:widowControl w:val="0"/>
        <w:tabs>
          <w:tab w:val="left" w:pos="220"/>
          <w:tab w:val="left" w:pos="720"/>
        </w:tabs>
        <w:autoSpaceDE w:val="0"/>
        <w:autoSpaceDN w:val="0"/>
        <w:adjustRightInd w:val="0"/>
        <w:spacing w:after="0" w:line="240" w:lineRule="auto"/>
        <w:jc w:val="both"/>
        <w:rPr>
          <w:rFonts w:ascii="Calibri" w:hAnsi="Calibri"/>
          <w:b/>
          <w:i/>
          <w:color w:val="9D3511"/>
          <w:sz w:val="24"/>
          <w:szCs w:val="24"/>
          <w:lang w:val="en-GB"/>
        </w:rPr>
      </w:pPr>
    </w:p>
    <w:p w14:paraId="5139D38E" w14:textId="77777777" w:rsidR="00682C8F" w:rsidRPr="008548B7" w:rsidRDefault="00682C8F" w:rsidP="00DA13C2">
      <w:pPr>
        <w:widowControl w:val="0"/>
        <w:tabs>
          <w:tab w:val="left" w:pos="220"/>
          <w:tab w:val="left" w:pos="720"/>
        </w:tabs>
        <w:autoSpaceDE w:val="0"/>
        <w:autoSpaceDN w:val="0"/>
        <w:adjustRightInd w:val="0"/>
        <w:spacing w:after="0" w:line="240" w:lineRule="auto"/>
        <w:jc w:val="both"/>
        <w:rPr>
          <w:rFonts w:ascii="Calibri" w:hAnsi="Calibri"/>
          <w:b/>
          <w:i/>
          <w:color w:val="9D3511"/>
          <w:sz w:val="24"/>
          <w:szCs w:val="24"/>
          <w:lang w:val="en-GB"/>
        </w:rPr>
      </w:pPr>
    </w:p>
    <w:p w14:paraId="7A94E434" w14:textId="77596314" w:rsidR="00213D86" w:rsidRPr="008548B7" w:rsidRDefault="00213D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en-GB"/>
        </w:rPr>
      </w:pPr>
      <w:r w:rsidRPr="008548B7">
        <w:rPr>
          <w:rFonts w:ascii="Calibri" w:hAnsi="Calibri"/>
          <w:b/>
          <w:i/>
          <w:color w:val="9D3511"/>
          <w:sz w:val="24"/>
          <w:szCs w:val="24"/>
          <w:lang w:val="en-GB"/>
        </w:rPr>
        <w:lastRenderedPageBreak/>
        <w:t>OCAML</w:t>
      </w:r>
      <w:r w:rsidRPr="008548B7">
        <w:rPr>
          <w:rFonts w:ascii="Calibri" w:hAnsi="Calibri"/>
          <w:b/>
          <w:color w:val="9D3511"/>
          <w:sz w:val="24"/>
          <w:szCs w:val="24"/>
          <w:lang w:val="en-GB"/>
        </w:rPr>
        <w:br/>
      </w:r>
      <w:r w:rsidR="002773C7" w:rsidRPr="008548B7">
        <w:rPr>
          <w:rFonts w:ascii="Calibri" w:hAnsi="Calibri"/>
          <w:b/>
          <w:i/>
          <w:color w:val="9D3511"/>
          <w:sz w:val="36"/>
          <w:szCs w:val="36"/>
          <w:lang w:val="en-GB"/>
        </w:rPr>
        <w:t>E</w:t>
      </w:r>
      <w:r w:rsidR="00FC524D">
        <w:rPr>
          <w:rFonts w:ascii="Calibri" w:hAnsi="Calibri"/>
          <w:b/>
          <w:i/>
          <w:color w:val="9D3511"/>
          <w:sz w:val="36"/>
          <w:szCs w:val="36"/>
          <w:lang w:val="en-GB"/>
        </w:rPr>
        <w:t>XAMPLES</w:t>
      </w:r>
      <w:r w:rsidRPr="008548B7">
        <w:rPr>
          <w:b/>
          <w:bCs/>
          <w:noProof/>
          <w:lang w:val="en-GB" w:eastAsia="it-IT"/>
        </w:rPr>
        <w:t xml:space="preserve"> </w:t>
      </w:r>
    </w:p>
    <w:p w14:paraId="4E267709" w14:textId="63B3E419" w:rsidR="00213D86" w:rsidRPr="008548B7" w:rsidRDefault="00682C8F" w:rsidP="00DA13C2">
      <w:pPr>
        <w:widowControl w:val="0"/>
        <w:tabs>
          <w:tab w:val="left" w:pos="220"/>
          <w:tab w:val="left" w:pos="720"/>
        </w:tabs>
        <w:autoSpaceDE w:val="0"/>
        <w:autoSpaceDN w:val="0"/>
        <w:adjustRightInd w:val="0"/>
        <w:spacing w:after="0" w:line="240" w:lineRule="auto"/>
        <w:jc w:val="both"/>
        <w:rPr>
          <w:b/>
          <w:bCs/>
          <w:noProof/>
          <w:lang w:val="en-GB" w:eastAsia="it-IT"/>
        </w:rPr>
      </w:pPr>
      <w:r w:rsidRPr="008548B7">
        <w:rPr>
          <w:b/>
          <w:bCs/>
          <w:noProof/>
          <w:lang w:val="it-IT" w:eastAsia="it-IT"/>
        </w:rPr>
        <w:drawing>
          <wp:anchor distT="0" distB="0" distL="114300" distR="114300" simplePos="0" relativeHeight="251761664" behindDoc="0" locked="0" layoutInCell="1" allowOverlap="1" wp14:anchorId="764388E9" wp14:editId="67B136E5">
            <wp:simplePos x="0" y="0"/>
            <wp:positionH relativeFrom="column">
              <wp:posOffset>-180340</wp:posOffset>
            </wp:positionH>
            <wp:positionV relativeFrom="paragraph">
              <wp:posOffset>3138170</wp:posOffset>
            </wp:positionV>
            <wp:extent cx="5727065" cy="2729865"/>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rmata 2017-03-10 alle 15.48.35.png"/>
                    <pic:cNvPicPr/>
                  </pic:nvPicPr>
                  <pic:blipFill rotWithShape="1">
                    <a:blip r:embed="rId30" cstate="print">
                      <a:extLst>
                        <a:ext uri="{28A0092B-C50C-407E-A947-70E740481C1C}">
                          <a14:useLocalDpi xmlns:a14="http://schemas.microsoft.com/office/drawing/2010/main" val="0"/>
                        </a:ext>
                      </a:extLst>
                    </a:blip>
                    <a:srcRect l="1951" t="2064" r="29610" b="2974"/>
                    <a:stretch/>
                  </pic:blipFill>
                  <pic:spPr bwMode="auto">
                    <a:xfrm>
                      <a:off x="0" y="0"/>
                      <a:ext cx="5727065" cy="27298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548B7">
        <w:rPr>
          <w:b/>
          <w:bCs/>
          <w:noProof/>
          <w:lang w:val="it-IT" w:eastAsia="it-IT"/>
        </w:rPr>
        <w:drawing>
          <wp:anchor distT="0" distB="0" distL="114300" distR="114300" simplePos="0" relativeHeight="251755520" behindDoc="0" locked="0" layoutInCell="1" allowOverlap="1" wp14:anchorId="3720B59A" wp14:editId="62B3A1D9">
            <wp:simplePos x="0" y="0"/>
            <wp:positionH relativeFrom="column">
              <wp:posOffset>-183515</wp:posOffset>
            </wp:positionH>
            <wp:positionV relativeFrom="paragraph">
              <wp:posOffset>293370</wp:posOffset>
            </wp:positionV>
            <wp:extent cx="5762625" cy="272796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ta 2017-03-10 alle 10.19.22.png"/>
                    <pic:cNvPicPr/>
                  </pic:nvPicPr>
                  <pic:blipFill rotWithShape="1">
                    <a:blip r:embed="rId31">
                      <a:extLst>
                        <a:ext uri="{28A0092B-C50C-407E-A947-70E740481C1C}">
                          <a14:useLocalDpi xmlns:a14="http://schemas.microsoft.com/office/drawing/2010/main" val="0"/>
                        </a:ext>
                      </a:extLst>
                    </a:blip>
                    <a:srcRect t="453" r="19846" b="2488"/>
                    <a:stretch/>
                  </pic:blipFill>
                  <pic:spPr bwMode="auto">
                    <a:xfrm>
                      <a:off x="0" y="0"/>
                      <a:ext cx="5762625" cy="27279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172AE" w14:textId="5C69D8ED" w:rsidR="00213D86" w:rsidRPr="008548B7" w:rsidRDefault="00213D86" w:rsidP="00DA13C2">
      <w:pPr>
        <w:widowControl w:val="0"/>
        <w:tabs>
          <w:tab w:val="left" w:pos="220"/>
          <w:tab w:val="left" w:pos="720"/>
        </w:tabs>
        <w:autoSpaceDE w:val="0"/>
        <w:autoSpaceDN w:val="0"/>
        <w:adjustRightInd w:val="0"/>
        <w:spacing w:after="0" w:line="240" w:lineRule="auto"/>
        <w:jc w:val="both"/>
        <w:rPr>
          <w:b/>
          <w:bCs/>
          <w:noProof/>
          <w:lang w:val="en-GB" w:eastAsia="it-IT"/>
        </w:rPr>
      </w:pPr>
    </w:p>
    <w:p w14:paraId="168951F5" w14:textId="2FF75868" w:rsidR="00213D86" w:rsidRPr="008548B7" w:rsidRDefault="00213D86" w:rsidP="00DA13C2">
      <w:pPr>
        <w:widowControl w:val="0"/>
        <w:tabs>
          <w:tab w:val="left" w:pos="220"/>
          <w:tab w:val="left" w:pos="720"/>
        </w:tabs>
        <w:autoSpaceDE w:val="0"/>
        <w:autoSpaceDN w:val="0"/>
        <w:adjustRightInd w:val="0"/>
        <w:spacing w:after="0" w:line="240" w:lineRule="auto"/>
        <w:jc w:val="both"/>
        <w:rPr>
          <w:b/>
          <w:bCs/>
          <w:noProof/>
          <w:lang w:val="en-GB" w:eastAsia="it-IT"/>
        </w:rPr>
      </w:pPr>
    </w:p>
    <w:p w14:paraId="2D19E831" w14:textId="63E9B43F" w:rsidR="00213D86" w:rsidRPr="008548B7" w:rsidRDefault="00213D86" w:rsidP="00DA13C2">
      <w:pPr>
        <w:widowControl w:val="0"/>
        <w:tabs>
          <w:tab w:val="left" w:pos="220"/>
          <w:tab w:val="left" w:pos="720"/>
        </w:tabs>
        <w:autoSpaceDE w:val="0"/>
        <w:autoSpaceDN w:val="0"/>
        <w:adjustRightInd w:val="0"/>
        <w:spacing w:after="0" w:line="240" w:lineRule="auto"/>
        <w:jc w:val="both"/>
        <w:rPr>
          <w:b/>
          <w:bCs/>
          <w:noProof/>
          <w:lang w:val="en-GB" w:eastAsia="it-IT"/>
        </w:rPr>
      </w:pPr>
    </w:p>
    <w:p w14:paraId="55ED5E84" w14:textId="653C3035" w:rsidR="00213D86" w:rsidRPr="008548B7" w:rsidRDefault="00213D86" w:rsidP="00DA13C2">
      <w:pPr>
        <w:widowControl w:val="0"/>
        <w:tabs>
          <w:tab w:val="left" w:pos="220"/>
          <w:tab w:val="left" w:pos="720"/>
        </w:tabs>
        <w:autoSpaceDE w:val="0"/>
        <w:autoSpaceDN w:val="0"/>
        <w:adjustRightInd w:val="0"/>
        <w:spacing w:after="0" w:line="240" w:lineRule="auto"/>
        <w:jc w:val="both"/>
        <w:rPr>
          <w:b/>
          <w:bCs/>
          <w:noProof/>
          <w:lang w:val="en-GB" w:eastAsia="it-IT"/>
        </w:rPr>
      </w:pPr>
    </w:p>
    <w:p w14:paraId="0E4FC912" w14:textId="37689A8C" w:rsidR="00213D86" w:rsidRPr="008548B7" w:rsidRDefault="00213D86" w:rsidP="00DA13C2">
      <w:pPr>
        <w:widowControl w:val="0"/>
        <w:tabs>
          <w:tab w:val="left" w:pos="220"/>
          <w:tab w:val="left" w:pos="720"/>
        </w:tabs>
        <w:autoSpaceDE w:val="0"/>
        <w:autoSpaceDN w:val="0"/>
        <w:adjustRightInd w:val="0"/>
        <w:spacing w:after="0" w:line="240" w:lineRule="auto"/>
        <w:jc w:val="both"/>
        <w:rPr>
          <w:b/>
          <w:bCs/>
          <w:noProof/>
          <w:lang w:val="en-GB" w:eastAsia="it-IT"/>
        </w:rPr>
      </w:pPr>
    </w:p>
    <w:p w14:paraId="534CE38B" w14:textId="42FDC6A0" w:rsidR="00213D86" w:rsidRPr="008548B7" w:rsidRDefault="00DE3AB2"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b/>
          <w:sz w:val="24"/>
          <w:szCs w:val="24"/>
          <w:lang w:val="en-GB"/>
        </w:rPr>
      </w:pPr>
      <w:r w:rsidRPr="008548B7">
        <w:rPr>
          <w:b/>
          <w:bCs/>
          <w:noProof/>
          <w:lang w:val="it-IT" w:eastAsia="it-IT"/>
        </w:rPr>
        <w:drawing>
          <wp:anchor distT="0" distB="0" distL="114300" distR="114300" simplePos="0" relativeHeight="251760640" behindDoc="0" locked="0" layoutInCell="1" allowOverlap="1" wp14:anchorId="6A29E41D" wp14:editId="59B5E812">
            <wp:simplePos x="0" y="0"/>
            <wp:positionH relativeFrom="column">
              <wp:posOffset>4324350</wp:posOffset>
            </wp:positionH>
            <wp:positionV relativeFrom="paragraph">
              <wp:posOffset>1473835</wp:posOffset>
            </wp:positionV>
            <wp:extent cx="1313815" cy="83820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p>
    <w:sectPr w:rsidR="00213D86" w:rsidRPr="008548B7" w:rsidSect="008B76F6">
      <w:headerReference w:type="even" r:id="rId32"/>
      <w:headerReference w:type="default" r:id="rId33"/>
      <w:footerReference w:type="even" r:id="rId34"/>
      <w:footerReference w:type="default" r:id="rId35"/>
      <w:type w:val="continuous"/>
      <w:pgSz w:w="12240" w:h="15840" w:code="1"/>
      <w:pgMar w:top="426"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54A25C6" w14:textId="77777777" w:rsidR="006E4E9D" w:rsidRDefault="006E4E9D">
      <w:r>
        <w:separator/>
      </w:r>
    </w:p>
  </w:endnote>
  <w:endnote w:type="continuationSeparator" w:id="0">
    <w:p w14:paraId="57366882" w14:textId="77777777" w:rsidR="006E4E9D" w:rsidRDefault="006E4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Kristen ITC">
    <w:altName w:val="Zapfino"/>
    <w:charset w:val="00"/>
    <w:family w:val="script"/>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FE383ED" w14:textId="77777777" w:rsidR="00AA79C8" w:rsidRDefault="006E4E9D">
    <w:pPr>
      <w:pStyle w:val="Pidipagina"/>
    </w:pPr>
    <w:sdt>
      <w:sdtPr>
        <w:rPr>
          <w:rFonts w:asciiTheme="majorHAnsi" w:eastAsiaTheme="majorEastAsia" w:hAnsiTheme="majorHAnsi" w:cstheme="majorBidi"/>
        </w:rPr>
        <w:id w:val="306900621"/>
        <w:temporary/>
        <w:showingPlcHdr/>
      </w:sdtPr>
      <w:sdtEndPr/>
      <w:sdtContent>
        <w:r w:rsidR="00AA79C8">
          <w:rPr>
            <w:rFonts w:asciiTheme="majorHAnsi" w:eastAsiaTheme="majorEastAsia" w:hAnsiTheme="majorHAnsi" w:cstheme="majorBidi"/>
          </w:rPr>
          <w:t>[Type text]</w:t>
        </w:r>
      </w:sdtContent>
    </w:sdt>
    <w:r w:rsidR="00F779ED">
      <w:fldChar w:fldCharType="begin"/>
    </w:r>
    <w:r w:rsidR="00AF2D87">
      <w:rPr>
        <w:rFonts w:ascii="Calibri" w:hAnsi="Calibri"/>
      </w:rPr>
      <w:instrText>[Digitare il testo]</w:instrText>
    </w:r>
    <w:r w:rsidR="00F779ED">
      <w:fldChar w:fldCharType="separate"/>
    </w:r>
    <w:r w:rsidR="00AF2D87">
      <w:rPr>
        <w:rFonts w:ascii="Calibri" w:hAnsi="Calibri"/>
      </w:rPr>
      <w:t xml:space="preserve">Pagina </w:t>
    </w:r>
    <w:r w:rsidR="00F779ED">
      <w:rPr>
        <w:rFonts w:asciiTheme="majorHAnsi" w:eastAsiaTheme="majorEastAsia" w:hAnsiTheme="majorHAnsi" w:cstheme="majorBidi"/>
        <w:noProof/>
      </w:rPr>
      <w:fldChar w:fldCharType="end"/>
    </w:r>
    <w:r w:rsidR="00AF2D87">
      <w:t xml:space="preserve"> PAGE   \* MERGEFORMAT </w:t>
    </w:r>
    <w:r>
      <w:rPr>
        <w:noProof/>
        <w:lang w:val="it-IT" w:eastAsia="it-IT"/>
      </w:rPr>
      <w:pict w14:anchorId="76F18DC8">
        <v:group id="Group_x0020_441" o:spid="_x0000_s2056" style="position:absolute;margin-left:0;margin-top:0;width:610.8pt;height:64.8pt;flip:y;z-index:25165004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0,0l21600,21600e" filled="f">
            <v:path arrowok="t" fillok="f" o:connecttype="none"/>
            <o:lock v:ext="edit" shapetype="t"/>
          </v:shapetype>
          <v:shape id="AutoShape_x0020_4" o:spid="_x0000_s2058" type="#_x0000_t32" style="position:absolute;left:9;top:1433;width:12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_x0020_443" o:spid="_x0000_s2057"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w:r>
    <w:r>
      <w:rPr>
        <w:noProof/>
        <w:lang w:val="it-IT" w:eastAsia="it-IT"/>
      </w:rPr>
      <w:pict w14:anchorId="2BD936E1">
        <v:rect id="Rectangle_x0020_444" o:spid="_x0000_s2055" style="position:absolute;margin-left:0;margin-top:0;width:7.15pt;height:64.8pt;z-index:251656192;visibility:visible;mso-height-percent:900;mso-position-horizontal:center;mso-position-horizontal-relative:lef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w:r>
    <w:r>
      <w:rPr>
        <w:noProof/>
        <w:lang w:val="it-IT" w:eastAsia="it-IT"/>
      </w:rPr>
      <w:pict w14:anchorId="471B2E14">
        <v:rect id="Rectangle_x0020_445" o:spid="_x0000_s2054" style="position:absolute;margin-left:0;margin-top:0;width:7.2pt;height:64.8pt;z-index:251655168;visibility:visible;mso-height-percent:900;mso-position-horizontal:center;mso-position-horizontal-relative:righ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6BE7A4F" w14:textId="63333BB8" w:rsidR="00AA79C8" w:rsidRDefault="006E4E9D">
    <w:pPr>
      <w:pStyle w:val="Pidipagina"/>
    </w:pPr>
    <w:r>
      <w:rPr>
        <w:noProof/>
        <w:lang w:val="it-IT" w:eastAsia="it-IT"/>
      </w:rPr>
      <w:pict w14:anchorId="78C39505">
        <v:rect id="Rectangle_x0020_459" o:spid="_x0000_s2053" style="position:absolute;margin-left:0;margin-top:0;width:431.65pt;height:58.3pt;z-index:251671552;visibility:visible;mso-width-percent:1000;mso-height-percent:810;mso-position-horizontal:center;mso-position-horizontal-relative:margin;mso-position-vertical:bottom;mso-position-vertical-relative:page;mso-width-percent:1000;mso-height-percent:81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14:paraId="42F54F27" w14:textId="77777777" w:rsidR="0037530E" w:rsidRDefault="00927997">
                <w:pPr>
                  <w:jc w:val="right"/>
                  <w:rPr>
                    <w:rFonts w:ascii="Calibri" w:hAnsi="Calibri"/>
                    <w:lang w:val="it-IT"/>
                  </w:rPr>
                </w:pPr>
                <w:r>
                  <w:rPr>
                    <w:rFonts w:ascii="Calibri" w:hAnsi="Calibri"/>
                    <w:lang w:val="it-IT"/>
                  </w:rPr>
                  <w:t>Marzo 2014</w:t>
                </w:r>
              </w:p>
              <w:p w14:paraId="57EA73FE" w14:textId="77777777" w:rsidR="00345250" w:rsidRPr="00927997" w:rsidRDefault="00345250">
                <w:pPr>
                  <w:jc w:val="right"/>
                  <w:rPr>
                    <w:lang w:val="it-IT"/>
                  </w:rPr>
                </w:pPr>
                <w:r>
                  <w:rPr>
                    <w:rFonts w:ascii="Calibri" w:hAnsi="Calibri"/>
                    <w:lang w:val="it-IT"/>
                  </w:rPr>
                  <w:t>Giovanni Bellorio</w:t>
                </w:r>
              </w:p>
            </w:txbxContent>
          </v:textbox>
          <w10:wrap anchorx="margin" anchory="page"/>
        </v:rect>
      </w:pict>
    </w:r>
    <w:r>
      <w:rPr>
        <w:noProof/>
        <w:lang w:val="it-IT" w:eastAsia="it-IT"/>
      </w:rPr>
      <w:pict w14:anchorId="0238E645">
        <v:group id="Group_x0020_460" o:spid="_x0000_s2049" style="position:absolute;margin-left:0;margin-top:0;width:6pt;height:54.95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">
          <v:shapetype id="_x0000_t32" coordsize="21600,21600" o:spt="32" o:oned="t" path="m0,0l21600,21600e" filled="f">
            <v:path arrowok="t" fillok="f" o:connecttype="none"/>
            <o:lock v:ext="edit" shapetype="t"/>
          </v:shapetype>
          <v:shape id="AutoShape_x0020_2" o:spid="_x0000_s2052" type="#_x0000_t32" style="position:absolute;left:282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_x0020_3" o:spid="_x0000_s2051" type="#_x0000_t32" style="position:absolute;left:288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_x0020_4" o:spid="_x0000_s2050" type="#_x0000_t32" style="position:absolute;left:294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2ED3D45" w14:textId="77777777" w:rsidR="006E4E9D" w:rsidRDefault="006E4E9D">
      <w:r>
        <w:separator/>
      </w:r>
    </w:p>
  </w:footnote>
  <w:footnote w:type="continuationSeparator" w:id="0">
    <w:p w14:paraId="06666959" w14:textId="77777777" w:rsidR="006E4E9D" w:rsidRDefault="006E4E9D">
      <w:r>
        <w:separator/>
      </w:r>
    </w:p>
  </w:footnote>
  <w:footnote w:type="continuationNotice" w:id="1">
    <w:p w14:paraId="4B3A9D7B" w14:textId="77777777" w:rsidR="006E4E9D" w:rsidRDefault="006E4E9D">
      <w:pPr>
        <w:rPr>
          <w:i/>
          <w:sz w:val="18"/>
        </w:rPr>
      </w:pPr>
      <w:r>
        <w:rPr>
          <w:i/>
          <w:sz w:val="18"/>
        </w:rPr>
        <w:t>(footnote continued)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DBF83E0" w14:textId="77777777" w:rsidR="00AA79C8" w:rsidRDefault="00AA79C8">
    <w:pPr>
      <w:pStyle w:val="Intestazione"/>
      <w:rPr>
        <w:rFonts w:asciiTheme="majorHAnsi" w:eastAsiaTheme="majorEastAsia" w:hAnsiTheme="majorHAnsi" w:cstheme="majorBidi"/>
      </w:rPr>
    </w:pPr>
    <w:r>
      <w:rPr>
        <w:rFonts w:ascii="Calibri" w:hAnsi="Calibri"/>
      </w:rPr>
      <w:t>Piano marketing Adventure Works</w:t>
    </w:r>
  </w:p>
  <w:p w14:paraId="7732FFAA" w14:textId="77777777" w:rsidR="00AA79C8" w:rsidRDefault="006E4E9D">
    <w:pPr>
      <w:pStyle w:val="Intestazione"/>
    </w:pPr>
    <w:r>
      <w:rPr>
        <w:rFonts w:asciiTheme="majorHAnsi" w:eastAsiaTheme="majorEastAsia" w:hAnsiTheme="majorHAnsi" w:cstheme="majorBidi"/>
        <w:noProof/>
        <w:lang w:val="it-IT" w:eastAsia="it-IT"/>
      </w:rPr>
      <w:pict w14:anchorId="4DA62C0A">
        <v:group id="Group_x0020_468" o:spid="_x0000_s2063" style="position:absolute;margin-left:0;margin-top:0;width:791.15pt;height:1in;z-index:2516633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0,0l21600,21600e" filled="f">
            <v:path arrowok="t" fillok="f" o:connecttype="none"/>
            <o:lock v:ext="edit" shapetype="t"/>
          </v:shapetype>
          <v:shape id="AutoShape_x0020_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_x0020_470" o:spid="_x0000_s206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Pr>
        <w:rFonts w:asciiTheme="majorHAnsi" w:eastAsiaTheme="majorEastAsia" w:hAnsiTheme="majorHAnsi" w:cstheme="majorBidi"/>
        <w:noProof/>
        <w:lang w:val="it-IT" w:eastAsia="it-IT"/>
      </w:rPr>
      <w:pict w14:anchorId="7AF46966">
        <v:rect id="Rectangle_x0020_471" o:spid="_x0000_s2062" style="position:absolute;margin-left:0;margin-top:0;width:7.15pt;height:64.8pt;z-index:251662336;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w:r>
    <w:r>
      <w:rPr>
        <w:rFonts w:asciiTheme="majorHAnsi" w:eastAsiaTheme="majorEastAsia" w:hAnsiTheme="majorHAnsi" w:cstheme="majorBidi"/>
        <w:noProof/>
        <w:lang w:val="it-IT" w:eastAsia="it-IT"/>
      </w:rPr>
      <w:pict w14:anchorId="0D7C723B">
        <v:rect id="Rectangle_x0020_472" o:spid="_x0000_s2061" style="position:absolute;margin-left:0;margin-top:0;width:7.15pt;height:64.8pt;z-index:251661312;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A32D4C7" w14:textId="77777777" w:rsidR="00AA79C8" w:rsidRDefault="006E4E9D">
    <w:pPr>
      <w:pStyle w:val="Intestazione"/>
    </w:pPr>
    <w:r>
      <w:rPr>
        <w:rFonts w:asciiTheme="majorHAnsi" w:eastAsiaTheme="majorEastAsia" w:hAnsiTheme="majorHAnsi" w:cstheme="majorBidi"/>
        <w:noProof/>
        <w:sz w:val="36"/>
        <w:szCs w:val="36"/>
        <w:lang w:val="it-IT" w:eastAsia="it-IT"/>
      </w:rPr>
      <w:pict w14:anchorId="7A3704CA">
        <v:shapetype id="_x0000_t202" coordsize="21600,21600" o:spt="202" path="m0,0l0,21600,21600,21600,21600,0xe">
          <v:stroke joinstyle="miter"/>
          <v:path gradientshapeok="t" o:connecttype="rect"/>
        </v:shapetype>
        <v:shape id="Text_x0020_Box_x0020_475" o:spid="_x0000_s2060" type="#_x0000_t202" style="position:absolute;margin-left:0;margin-top:0;width:6in;height:13.45pt;z-index:251669504;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14:paraId="41FC1EF4" w14:textId="73A9594B" w:rsidR="0037530E" w:rsidRPr="00427942" w:rsidRDefault="002E27EA">
                <w:pPr>
                  <w:spacing w:after="0" w:line="240" w:lineRule="auto"/>
                  <w:jc w:val="right"/>
                  <w:rPr>
                    <w:lang w:val="it-IT"/>
                  </w:rPr>
                </w:pPr>
                <w:r>
                  <w:rPr>
                    <w:rFonts w:ascii="Calibri" w:hAnsi="Calibri"/>
                    <w:lang w:val="it-IT"/>
                  </w:rPr>
                  <w:t>INTERPRETE</w:t>
                </w:r>
                <w:r w:rsidR="000C4502">
                  <w:rPr>
                    <w:rFonts w:ascii="Calibri" w:hAnsi="Calibri"/>
                    <w:lang w:val="it-IT"/>
                  </w:rPr>
                  <w:t>R</w:t>
                </w:r>
                <w:r>
                  <w:rPr>
                    <w:rFonts w:ascii="Calibri" w:hAnsi="Calibri"/>
                    <w:lang w:val="it-IT"/>
                  </w:rPr>
                  <w:t xml:space="preserve"> ML</w:t>
                </w:r>
              </w:p>
            </w:txbxContent>
          </v:textbox>
          <w10:wrap anchorx="margin" anchory="margin"/>
        </v:shape>
      </w:pict>
    </w:r>
    <w:r>
      <w:rPr>
        <w:rFonts w:asciiTheme="majorHAnsi" w:eastAsiaTheme="majorEastAsia" w:hAnsiTheme="majorHAnsi" w:cstheme="majorBidi"/>
        <w:noProof/>
        <w:sz w:val="36"/>
        <w:szCs w:val="36"/>
        <w:lang w:val="it-IT" w:eastAsia="it-IT"/>
      </w:rPr>
      <w:pict w14:anchorId="2BBFC4E7">
        <v:shape id="Text_x0020_Box_x0020_476" o:spid="_x0000_s2059" type="#_x0000_t202" style="position:absolute;margin-left:642.4pt;margin-top:0;width:90pt;height:13.45pt;z-index:251668480;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" o:allowincell="f" fillcolor="#d34817 [3204]" stroked="f">
          <v:textbox style="mso-fit-shape-to-text:t" inset=",0,,0">
            <w:txbxContent>
              <w:p w14:paraId="2663BF49" w14:textId="47E28757" w:rsidR="0037530E" w:rsidRDefault="00F779ED">
                <w:pPr>
                  <w:spacing w:after="0" w:line="240" w:lineRule="auto"/>
                  <w:rPr>
                    <w:color w:val="FFFFFF" w:themeColor="background1"/>
                  </w:rPr>
                </w:pPr>
                <w:r>
                  <w:fldChar w:fldCharType="begin"/>
                </w:r>
                <w:r w:rsidR="00AF2D87">
                  <w:instrText xml:space="preserve"> PAGE   \* MERGEFORMAT </w:instrText>
                </w:r>
                <w:r>
                  <w:fldChar w:fldCharType="separate"/>
                </w:r>
                <w:r w:rsidR="005548C9" w:rsidRPr="005548C9">
                  <w:rPr>
                    <w:noProof/>
                    <w:color w:val="FFFFFF"/>
                  </w:rPr>
                  <w:t>2</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FE"/>
    <w:multiLevelType w:val="singleLevel"/>
    <w:tmpl w:val="FFFFFFFF"/>
    <w:lvl w:ilvl="0">
      <w:numFmt w:val="decimal"/>
      <w:pStyle w:val="Puntoelenco"/>
      <w:lvlText w:val="*"/>
      <w:lvlJc w:val="left"/>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7759E4"/>
    <w:multiLevelType w:val="hybridMultilevel"/>
    <w:tmpl w:val="B0E26252"/>
    <w:lvl w:ilvl="0" w:tplc="04100001">
      <w:start w:val="1"/>
      <w:numFmt w:val="bullet"/>
      <w:lvlText w:val=""/>
      <w:lvlJc w:val="left"/>
      <w:pPr>
        <w:ind w:left="108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5C04425"/>
    <w:multiLevelType w:val="hybridMultilevel"/>
    <w:tmpl w:val="BB985D5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06470DF9"/>
    <w:multiLevelType w:val="multilevel"/>
    <w:tmpl w:val="737A9178"/>
    <w:lvl w:ilvl="0">
      <w:start w:val="1"/>
      <w:numFmt w:val="bullet"/>
      <w:lvlText w:val=""/>
      <w:lvlJc w:val="left"/>
      <w:pPr>
        <w:ind w:left="1800" w:hanging="360"/>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9">
    <w:nsid w:val="068430CA"/>
    <w:multiLevelType w:val="hybridMultilevel"/>
    <w:tmpl w:val="D4A8D27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0E53456E"/>
    <w:multiLevelType w:val="hybridMultilevel"/>
    <w:tmpl w:val="9EF6B406"/>
    <w:lvl w:ilvl="0" w:tplc="04100011">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114C3942"/>
    <w:multiLevelType w:val="singleLevel"/>
    <w:tmpl w:val="C8727A20"/>
    <w:lvl w:ilvl="0">
      <w:start w:val="1"/>
      <w:numFmt w:val="decimal"/>
      <w:lvlText w:val="%1)"/>
      <w:legacy w:legacy="1" w:legacySpace="0" w:legacyIndent="360"/>
      <w:lvlJc w:val="left"/>
      <w:pPr>
        <w:ind w:left="720" w:hanging="360"/>
      </w:pPr>
    </w:lvl>
  </w:abstractNum>
  <w:abstractNum w:abstractNumId="12">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0A92C78"/>
    <w:multiLevelType w:val="hybridMultilevel"/>
    <w:tmpl w:val="6734A5E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15">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16">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231C01"/>
    <w:multiLevelType w:val="hybridMultilevel"/>
    <w:tmpl w:val="F40E7E0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59A1B22"/>
    <w:multiLevelType w:val="hybridMultilevel"/>
    <w:tmpl w:val="CE1C7F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3C3E462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5A751DC"/>
    <w:multiLevelType w:val="hybridMultilevel"/>
    <w:tmpl w:val="CE1C7F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4D8E7AFB"/>
    <w:multiLevelType w:val="hybridMultilevel"/>
    <w:tmpl w:val="91CE078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5E5F22D9"/>
    <w:multiLevelType w:val="hybridMultilevel"/>
    <w:tmpl w:val="42DC7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EC629B3"/>
    <w:multiLevelType w:val="singleLevel"/>
    <w:tmpl w:val="C8727A20"/>
    <w:lvl w:ilvl="0">
      <w:start w:val="1"/>
      <w:numFmt w:val="decimal"/>
      <w:lvlText w:val="%1)"/>
      <w:legacy w:legacy="1" w:legacySpace="0" w:legacyIndent="360"/>
      <w:lvlJc w:val="left"/>
      <w:pPr>
        <w:ind w:left="720" w:hanging="360"/>
      </w:pPr>
    </w:lvl>
  </w:abstractNum>
  <w:abstractNum w:abstractNumId="24">
    <w:nsid w:val="68B70472"/>
    <w:multiLevelType w:val="hybridMultilevel"/>
    <w:tmpl w:val="53B6D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A723CA"/>
    <w:multiLevelType w:val="hybridMultilevel"/>
    <w:tmpl w:val="894EF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lvlOverride w:ilvl="0">
      <w:lvl w:ilvl="0">
        <w:start w:val="1"/>
        <w:numFmt w:val="bullet"/>
        <w:pStyle w:val="Puntoelenco"/>
        <w:lvlText w:val=""/>
        <w:legacy w:legacy="1" w:legacySpace="0" w:legacyIndent="360"/>
        <w:lvlJc w:val="left"/>
        <w:pPr>
          <w:ind w:left="720" w:hanging="360"/>
        </w:pPr>
        <w:rPr>
          <w:rFonts w:ascii="Wingdings" w:hAnsi="Wingdings" w:hint="default"/>
          <w:sz w:val="12"/>
        </w:rPr>
      </w:lvl>
    </w:lvlOverride>
  </w:num>
  <w:num w:numId="3">
    <w:abstractNumId w:val="23"/>
  </w:num>
  <w:num w:numId="4">
    <w:abstractNumId w:val="25"/>
  </w:num>
  <w:num w:numId="5">
    <w:abstractNumId w:val="12"/>
  </w:num>
  <w:num w:numId="6">
    <w:abstractNumId w:val="12"/>
    <w:lvlOverride w:ilvl="0">
      <w:startOverride w:val="1"/>
    </w:lvlOverride>
  </w:num>
  <w:num w:numId="7">
    <w:abstractNumId w:val="16"/>
  </w:num>
  <w:num w:numId="8">
    <w:abstractNumId w:val="28"/>
  </w:num>
  <w:num w:numId="9">
    <w:abstractNumId w:val="26"/>
  </w:num>
  <w:num w:numId="10">
    <w:abstractNumId w:val="15"/>
  </w:num>
  <w:num w:numId="11">
    <w:abstractNumId w:val="14"/>
  </w:num>
  <w:num w:numId="12">
    <w:abstractNumId w:val="17"/>
  </w:num>
  <w:num w:numId="13">
    <w:abstractNumId w:val="10"/>
  </w:num>
  <w:num w:numId="14">
    <w:abstractNumId w:val="22"/>
  </w:num>
  <w:num w:numId="15">
    <w:abstractNumId w:val="7"/>
  </w:num>
  <w:num w:numId="16">
    <w:abstractNumId w:val="24"/>
  </w:num>
  <w:num w:numId="17">
    <w:abstractNumId w:val="21"/>
  </w:num>
  <w:num w:numId="18">
    <w:abstractNumId w:val="19"/>
  </w:num>
  <w:num w:numId="19">
    <w:abstractNumId w:val="8"/>
  </w:num>
  <w:num w:numId="20">
    <w:abstractNumId w:val="13"/>
  </w:num>
  <w:num w:numId="21">
    <w:abstractNumId w:val="27"/>
  </w:num>
  <w:num w:numId="22">
    <w:abstractNumId w:val="18"/>
  </w:num>
  <w:num w:numId="23">
    <w:abstractNumId w:val="20"/>
  </w:num>
  <w:num w:numId="24">
    <w:abstractNumId w:val="1"/>
  </w:num>
  <w:num w:numId="25">
    <w:abstractNumId w:val="2"/>
  </w:num>
  <w:num w:numId="26">
    <w:abstractNumId w:val="3"/>
  </w:num>
  <w:num w:numId="27">
    <w:abstractNumId w:val="4"/>
  </w:num>
  <w:num w:numId="28">
    <w:abstractNumId w:val="5"/>
  </w:num>
  <w:num w:numId="29">
    <w:abstractNumId w:val="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removePersonalInformation/>
  <w:removeDateAndTim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66"/>
    <o:shapelayout v:ext="edit">
      <o:idmap v:ext="edit" data="2"/>
      <o:rules v:ext="edit">
        <o:r id="V:Rule1" type="connector" idref="#AutoShape_x0020_4"/>
        <o:r id="V:Rule2" type="connector" idref="#AutoShape_x0020_4"/>
        <o:r id="V:Rule3" type="connector" idref="#AutoShape_x0020_2"/>
        <o:r id="V:Rule4" type="connector" idref="#AutoShape_x0020_4"/>
        <o:r id="V:Rule5" type="connector" idref="#AutoShape_x0020_3"/>
      </o:rules>
    </o:shapelayout>
  </w:hdrShapeDefaults>
  <w:footnotePr>
    <w:footnote w:id="-1"/>
    <w:footnote w:id="0"/>
    <w:footnote w:id="1"/>
  </w:footnotePr>
  <w:endnotePr>
    <w:endnote w:id="-1"/>
    <w:endnote w:id="0"/>
  </w:endnotePr>
  <w:compat>
    <w:useFELayout/>
    <w:compatSetting w:name="compatibilityMode" w:uri="http://schemas.microsoft.com/office/word" w:val="12"/>
  </w:compat>
  <w:rsids>
    <w:rsidRoot w:val="00203286"/>
    <w:rsid w:val="00010E4E"/>
    <w:rsid w:val="00021433"/>
    <w:rsid w:val="0002348A"/>
    <w:rsid w:val="0002387F"/>
    <w:rsid w:val="00025659"/>
    <w:rsid w:val="00030255"/>
    <w:rsid w:val="00030266"/>
    <w:rsid w:val="00033A45"/>
    <w:rsid w:val="00033F9B"/>
    <w:rsid w:val="000409CB"/>
    <w:rsid w:val="0004190E"/>
    <w:rsid w:val="00041949"/>
    <w:rsid w:val="0004338D"/>
    <w:rsid w:val="00053682"/>
    <w:rsid w:val="00061B1E"/>
    <w:rsid w:val="00067850"/>
    <w:rsid w:val="000725FB"/>
    <w:rsid w:val="000805D2"/>
    <w:rsid w:val="0008457B"/>
    <w:rsid w:val="00085570"/>
    <w:rsid w:val="00092630"/>
    <w:rsid w:val="000939B5"/>
    <w:rsid w:val="000B0F3C"/>
    <w:rsid w:val="000B4DA0"/>
    <w:rsid w:val="000B5830"/>
    <w:rsid w:val="000B71BA"/>
    <w:rsid w:val="000C4502"/>
    <w:rsid w:val="000D5339"/>
    <w:rsid w:val="000E185D"/>
    <w:rsid w:val="000E1F82"/>
    <w:rsid w:val="000E5306"/>
    <w:rsid w:val="000F34D4"/>
    <w:rsid w:val="0010043F"/>
    <w:rsid w:val="00112893"/>
    <w:rsid w:val="001138F2"/>
    <w:rsid w:val="00115A8D"/>
    <w:rsid w:val="001177F2"/>
    <w:rsid w:val="00124F4A"/>
    <w:rsid w:val="00125087"/>
    <w:rsid w:val="00146DFC"/>
    <w:rsid w:val="00150680"/>
    <w:rsid w:val="00151311"/>
    <w:rsid w:val="0016198F"/>
    <w:rsid w:val="00166406"/>
    <w:rsid w:val="00170875"/>
    <w:rsid w:val="0017299E"/>
    <w:rsid w:val="001739AB"/>
    <w:rsid w:val="0017488E"/>
    <w:rsid w:val="0017501D"/>
    <w:rsid w:val="0017667D"/>
    <w:rsid w:val="00176F08"/>
    <w:rsid w:val="001813F0"/>
    <w:rsid w:val="00182E37"/>
    <w:rsid w:val="00194E91"/>
    <w:rsid w:val="001A2FFC"/>
    <w:rsid w:val="001B540A"/>
    <w:rsid w:val="001C00A5"/>
    <w:rsid w:val="001C3B85"/>
    <w:rsid w:val="001C66BB"/>
    <w:rsid w:val="001D78F1"/>
    <w:rsid w:val="001E0899"/>
    <w:rsid w:val="001E57D1"/>
    <w:rsid w:val="001F71E5"/>
    <w:rsid w:val="00200286"/>
    <w:rsid w:val="00203286"/>
    <w:rsid w:val="002044E5"/>
    <w:rsid w:val="0020520B"/>
    <w:rsid w:val="00207861"/>
    <w:rsid w:val="00213D86"/>
    <w:rsid w:val="00223B3B"/>
    <w:rsid w:val="002242E9"/>
    <w:rsid w:val="0022734C"/>
    <w:rsid w:val="002359F8"/>
    <w:rsid w:val="002407C9"/>
    <w:rsid w:val="00243CF7"/>
    <w:rsid w:val="002643E7"/>
    <w:rsid w:val="00267F18"/>
    <w:rsid w:val="00274C99"/>
    <w:rsid w:val="0027713A"/>
    <w:rsid w:val="002773C7"/>
    <w:rsid w:val="00285DA5"/>
    <w:rsid w:val="00292CE8"/>
    <w:rsid w:val="002A07CB"/>
    <w:rsid w:val="002A2B78"/>
    <w:rsid w:val="002A3A48"/>
    <w:rsid w:val="002C0059"/>
    <w:rsid w:val="002C5511"/>
    <w:rsid w:val="002C5B0B"/>
    <w:rsid w:val="002C7A47"/>
    <w:rsid w:val="002E047B"/>
    <w:rsid w:val="002E1A6D"/>
    <w:rsid w:val="002E1DA3"/>
    <w:rsid w:val="002E27EA"/>
    <w:rsid w:val="002F116B"/>
    <w:rsid w:val="00301B00"/>
    <w:rsid w:val="00327FCC"/>
    <w:rsid w:val="00336C9B"/>
    <w:rsid w:val="0034166E"/>
    <w:rsid w:val="00342546"/>
    <w:rsid w:val="00345250"/>
    <w:rsid w:val="0034548C"/>
    <w:rsid w:val="003455E5"/>
    <w:rsid w:val="003515F2"/>
    <w:rsid w:val="00353C81"/>
    <w:rsid w:val="00357489"/>
    <w:rsid w:val="0036070A"/>
    <w:rsid w:val="00360ABC"/>
    <w:rsid w:val="00362240"/>
    <w:rsid w:val="00363793"/>
    <w:rsid w:val="003663B3"/>
    <w:rsid w:val="0036710B"/>
    <w:rsid w:val="00372553"/>
    <w:rsid w:val="00373A24"/>
    <w:rsid w:val="0037530E"/>
    <w:rsid w:val="0037669B"/>
    <w:rsid w:val="00383A3E"/>
    <w:rsid w:val="00394934"/>
    <w:rsid w:val="00396A28"/>
    <w:rsid w:val="003A2CAB"/>
    <w:rsid w:val="003A6359"/>
    <w:rsid w:val="003A746B"/>
    <w:rsid w:val="003B0E00"/>
    <w:rsid w:val="003B3F40"/>
    <w:rsid w:val="003B620C"/>
    <w:rsid w:val="003C158A"/>
    <w:rsid w:val="003C3267"/>
    <w:rsid w:val="003C6F82"/>
    <w:rsid w:val="003E24F2"/>
    <w:rsid w:val="003F0758"/>
    <w:rsid w:val="003F54D1"/>
    <w:rsid w:val="003F72DE"/>
    <w:rsid w:val="00402FF6"/>
    <w:rsid w:val="00413E8B"/>
    <w:rsid w:val="00416826"/>
    <w:rsid w:val="0042028C"/>
    <w:rsid w:val="00422AC5"/>
    <w:rsid w:val="00427942"/>
    <w:rsid w:val="0043058A"/>
    <w:rsid w:val="0043520C"/>
    <w:rsid w:val="00444109"/>
    <w:rsid w:val="004546B8"/>
    <w:rsid w:val="004636D2"/>
    <w:rsid w:val="00467D19"/>
    <w:rsid w:val="004737F5"/>
    <w:rsid w:val="00475C48"/>
    <w:rsid w:val="00480AB6"/>
    <w:rsid w:val="004864FA"/>
    <w:rsid w:val="00491552"/>
    <w:rsid w:val="004A4444"/>
    <w:rsid w:val="004A51BD"/>
    <w:rsid w:val="004B0CC9"/>
    <w:rsid w:val="004C6F35"/>
    <w:rsid w:val="004C7129"/>
    <w:rsid w:val="004D6BEC"/>
    <w:rsid w:val="004E027C"/>
    <w:rsid w:val="004E4223"/>
    <w:rsid w:val="004E798E"/>
    <w:rsid w:val="004E7B39"/>
    <w:rsid w:val="004F4A2A"/>
    <w:rsid w:val="005140FB"/>
    <w:rsid w:val="00515EC0"/>
    <w:rsid w:val="00521F7A"/>
    <w:rsid w:val="00521FF5"/>
    <w:rsid w:val="00527845"/>
    <w:rsid w:val="005278C0"/>
    <w:rsid w:val="005312CE"/>
    <w:rsid w:val="005346C4"/>
    <w:rsid w:val="00534B47"/>
    <w:rsid w:val="00546517"/>
    <w:rsid w:val="0054794E"/>
    <w:rsid w:val="00551D16"/>
    <w:rsid w:val="00553850"/>
    <w:rsid w:val="005548C9"/>
    <w:rsid w:val="00554D66"/>
    <w:rsid w:val="00556177"/>
    <w:rsid w:val="00562D06"/>
    <w:rsid w:val="00562F0C"/>
    <w:rsid w:val="00570E86"/>
    <w:rsid w:val="00573F26"/>
    <w:rsid w:val="00576707"/>
    <w:rsid w:val="00577530"/>
    <w:rsid w:val="005815C2"/>
    <w:rsid w:val="00582417"/>
    <w:rsid w:val="00583B56"/>
    <w:rsid w:val="00593304"/>
    <w:rsid w:val="00593723"/>
    <w:rsid w:val="00594052"/>
    <w:rsid w:val="0059792D"/>
    <w:rsid w:val="005A1E56"/>
    <w:rsid w:val="005A1EDF"/>
    <w:rsid w:val="005A320D"/>
    <w:rsid w:val="005A5D6E"/>
    <w:rsid w:val="005A7659"/>
    <w:rsid w:val="005B7DA7"/>
    <w:rsid w:val="005C0F56"/>
    <w:rsid w:val="005C3A9D"/>
    <w:rsid w:val="005C46E6"/>
    <w:rsid w:val="005D7449"/>
    <w:rsid w:val="005E00C6"/>
    <w:rsid w:val="005E18BF"/>
    <w:rsid w:val="005E2019"/>
    <w:rsid w:val="005E6AF1"/>
    <w:rsid w:val="005F05F1"/>
    <w:rsid w:val="005F3845"/>
    <w:rsid w:val="005F3B8D"/>
    <w:rsid w:val="005F76CA"/>
    <w:rsid w:val="006020AD"/>
    <w:rsid w:val="00602EB8"/>
    <w:rsid w:val="00604A74"/>
    <w:rsid w:val="00606B2F"/>
    <w:rsid w:val="00614F5B"/>
    <w:rsid w:val="006205CD"/>
    <w:rsid w:val="0062072E"/>
    <w:rsid w:val="0062125D"/>
    <w:rsid w:val="0062444C"/>
    <w:rsid w:val="0063174B"/>
    <w:rsid w:val="006419BC"/>
    <w:rsid w:val="0064358B"/>
    <w:rsid w:val="006466B3"/>
    <w:rsid w:val="00660001"/>
    <w:rsid w:val="00660DF0"/>
    <w:rsid w:val="00667555"/>
    <w:rsid w:val="00675EE4"/>
    <w:rsid w:val="0067651E"/>
    <w:rsid w:val="00682C8F"/>
    <w:rsid w:val="00683EEA"/>
    <w:rsid w:val="00684AC9"/>
    <w:rsid w:val="00696F49"/>
    <w:rsid w:val="006976DA"/>
    <w:rsid w:val="00697ACE"/>
    <w:rsid w:val="006B3DE7"/>
    <w:rsid w:val="006B7F76"/>
    <w:rsid w:val="006D0C25"/>
    <w:rsid w:val="006D223A"/>
    <w:rsid w:val="006E29F3"/>
    <w:rsid w:val="006E359F"/>
    <w:rsid w:val="006E4E9D"/>
    <w:rsid w:val="006E6EA6"/>
    <w:rsid w:val="006F05BE"/>
    <w:rsid w:val="006F45F3"/>
    <w:rsid w:val="006F66A7"/>
    <w:rsid w:val="006F6C89"/>
    <w:rsid w:val="0070314C"/>
    <w:rsid w:val="007123BD"/>
    <w:rsid w:val="00717CF6"/>
    <w:rsid w:val="00721855"/>
    <w:rsid w:val="007266F6"/>
    <w:rsid w:val="0072721E"/>
    <w:rsid w:val="00744F86"/>
    <w:rsid w:val="007477C0"/>
    <w:rsid w:val="00757A49"/>
    <w:rsid w:val="00773A4F"/>
    <w:rsid w:val="0077571E"/>
    <w:rsid w:val="007836D8"/>
    <w:rsid w:val="00785772"/>
    <w:rsid w:val="00785966"/>
    <w:rsid w:val="0078668C"/>
    <w:rsid w:val="0078720F"/>
    <w:rsid w:val="0079204B"/>
    <w:rsid w:val="007979D1"/>
    <w:rsid w:val="007A45A9"/>
    <w:rsid w:val="007A50F0"/>
    <w:rsid w:val="007B2F77"/>
    <w:rsid w:val="007B3C00"/>
    <w:rsid w:val="007D7972"/>
    <w:rsid w:val="007F5251"/>
    <w:rsid w:val="008108FB"/>
    <w:rsid w:val="008130C7"/>
    <w:rsid w:val="00813B5C"/>
    <w:rsid w:val="00816CE9"/>
    <w:rsid w:val="0083579E"/>
    <w:rsid w:val="0084255A"/>
    <w:rsid w:val="008471B6"/>
    <w:rsid w:val="008479C5"/>
    <w:rsid w:val="008548B7"/>
    <w:rsid w:val="00863BF5"/>
    <w:rsid w:val="00866288"/>
    <w:rsid w:val="0086654F"/>
    <w:rsid w:val="008676D0"/>
    <w:rsid w:val="00867CBF"/>
    <w:rsid w:val="00870016"/>
    <w:rsid w:val="00873B26"/>
    <w:rsid w:val="00890B83"/>
    <w:rsid w:val="008A7C24"/>
    <w:rsid w:val="008B3901"/>
    <w:rsid w:val="008B76F6"/>
    <w:rsid w:val="008C6546"/>
    <w:rsid w:val="008D344E"/>
    <w:rsid w:val="008D3A92"/>
    <w:rsid w:val="008D51A0"/>
    <w:rsid w:val="008D5883"/>
    <w:rsid w:val="008E2219"/>
    <w:rsid w:val="008E643F"/>
    <w:rsid w:val="008E75CD"/>
    <w:rsid w:val="008F002B"/>
    <w:rsid w:val="008F7785"/>
    <w:rsid w:val="008F786E"/>
    <w:rsid w:val="00901FBC"/>
    <w:rsid w:val="009213D9"/>
    <w:rsid w:val="00927997"/>
    <w:rsid w:val="0093213B"/>
    <w:rsid w:val="00936097"/>
    <w:rsid w:val="00947BE0"/>
    <w:rsid w:val="00950D48"/>
    <w:rsid w:val="00970BDC"/>
    <w:rsid w:val="0097579A"/>
    <w:rsid w:val="00981528"/>
    <w:rsid w:val="0098475D"/>
    <w:rsid w:val="00984AC3"/>
    <w:rsid w:val="0098508E"/>
    <w:rsid w:val="00985E89"/>
    <w:rsid w:val="00986498"/>
    <w:rsid w:val="00992F58"/>
    <w:rsid w:val="009A119B"/>
    <w:rsid w:val="009A5FD6"/>
    <w:rsid w:val="009A6FF8"/>
    <w:rsid w:val="009B24DE"/>
    <w:rsid w:val="009B4EDE"/>
    <w:rsid w:val="009B6810"/>
    <w:rsid w:val="009C18F9"/>
    <w:rsid w:val="009C30F1"/>
    <w:rsid w:val="009D4BFB"/>
    <w:rsid w:val="009D53D2"/>
    <w:rsid w:val="009E5AF0"/>
    <w:rsid w:val="009F048C"/>
    <w:rsid w:val="009F1426"/>
    <w:rsid w:val="009F69CB"/>
    <w:rsid w:val="00A02AFD"/>
    <w:rsid w:val="00A0399B"/>
    <w:rsid w:val="00A10AC3"/>
    <w:rsid w:val="00A30A18"/>
    <w:rsid w:val="00A35A66"/>
    <w:rsid w:val="00A42082"/>
    <w:rsid w:val="00A43534"/>
    <w:rsid w:val="00A45FA1"/>
    <w:rsid w:val="00A5185F"/>
    <w:rsid w:val="00A518C2"/>
    <w:rsid w:val="00A52D5B"/>
    <w:rsid w:val="00A65BA0"/>
    <w:rsid w:val="00A7380B"/>
    <w:rsid w:val="00A848C6"/>
    <w:rsid w:val="00A92B1F"/>
    <w:rsid w:val="00AA43DC"/>
    <w:rsid w:val="00AA79C8"/>
    <w:rsid w:val="00AB4BCD"/>
    <w:rsid w:val="00AB6B98"/>
    <w:rsid w:val="00AC7542"/>
    <w:rsid w:val="00AD01D3"/>
    <w:rsid w:val="00AD13DC"/>
    <w:rsid w:val="00AD1D75"/>
    <w:rsid w:val="00AD5346"/>
    <w:rsid w:val="00AE0D3D"/>
    <w:rsid w:val="00AE6674"/>
    <w:rsid w:val="00AF0964"/>
    <w:rsid w:val="00AF18CF"/>
    <w:rsid w:val="00AF1DC5"/>
    <w:rsid w:val="00AF2D87"/>
    <w:rsid w:val="00AF3B41"/>
    <w:rsid w:val="00B04984"/>
    <w:rsid w:val="00B07449"/>
    <w:rsid w:val="00B11F33"/>
    <w:rsid w:val="00B22C35"/>
    <w:rsid w:val="00B31417"/>
    <w:rsid w:val="00B315AB"/>
    <w:rsid w:val="00B31AAD"/>
    <w:rsid w:val="00B34AE9"/>
    <w:rsid w:val="00B53A08"/>
    <w:rsid w:val="00B5688F"/>
    <w:rsid w:val="00B61534"/>
    <w:rsid w:val="00B64864"/>
    <w:rsid w:val="00B66E49"/>
    <w:rsid w:val="00B72078"/>
    <w:rsid w:val="00B72735"/>
    <w:rsid w:val="00B72BBC"/>
    <w:rsid w:val="00B72FE3"/>
    <w:rsid w:val="00B73A1F"/>
    <w:rsid w:val="00B77194"/>
    <w:rsid w:val="00BA172B"/>
    <w:rsid w:val="00BA4A7B"/>
    <w:rsid w:val="00BC51E3"/>
    <w:rsid w:val="00BD6EA9"/>
    <w:rsid w:val="00BE1EA3"/>
    <w:rsid w:val="00BF1CD0"/>
    <w:rsid w:val="00C04C5F"/>
    <w:rsid w:val="00C1480B"/>
    <w:rsid w:val="00C1707C"/>
    <w:rsid w:val="00C1773A"/>
    <w:rsid w:val="00C2202B"/>
    <w:rsid w:val="00C260C9"/>
    <w:rsid w:val="00C26F80"/>
    <w:rsid w:val="00C30E71"/>
    <w:rsid w:val="00C33E37"/>
    <w:rsid w:val="00C368AF"/>
    <w:rsid w:val="00C4048F"/>
    <w:rsid w:val="00C4094D"/>
    <w:rsid w:val="00C41631"/>
    <w:rsid w:val="00C437DC"/>
    <w:rsid w:val="00C55448"/>
    <w:rsid w:val="00C62691"/>
    <w:rsid w:val="00C6537E"/>
    <w:rsid w:val="00C66B4D"/>
    <w:rsid w:val="00C77222"/>
    <w:rsid w:val="00C77D57"/>
    <w:rsid w:val="00C8161B"/>
    <w:rsid w:val="00C836B4"/>
    <w:rsid w:val="00C9283B"/>
    <w:rsid w:val="00C9298B"/>
    <w:rsid w:val="00C9446A"/>
    <w:rsid w:val="00C97839"/>
    <w:rsid w:val="00CA7A6E"/>
    <w:rsid w:val="00CB11F0"/>
    <w:rsid w:val="00CB4AF2"/>
    <w:rsid w:val="00CB6696"/>
    <w:rsid w:val="00CC08C5"/>
    <w:rsid w:val="00CC7F79"/>
    <w:rsid w:val="00CD12EE"/>
    <w:rsid w:val="00CE23EA"/>
    <w:rsid w:val="00CF75DD"/>
    <w:rsid w:val="00D032F4"/>
    <w:rsid w:val="00D04256"/>
    <w:rsid w:val="00D05DEB"/>
    <w:rsid w:val="00D131F9"/>
    <w:rsid w:val="00D13740"/>
    <w:rsid w:val="00D223F4"/>
    <w:rsid w:val="00D22D01"/>
    <w:rsid w:val="00D23FBB"/>
    <w:rsid w:val="00D2451E"/>
    <w:rsid w:val="00D27F8A"/>
    <w:rsid w:val="00D4297B"/>
    <w:rsid w:val="00D5325E"/>
    <w:rsid w:val="00D54824"/>
    <w:rsid w:val="00D56330"/>
    <w:rsid w:val="00D60D32"/>
    <w:rsid w:val="00D63DBF"/>
    <w:rsid w:val="00D819C7"/>
    <w:rsid w:val="00D81DB1"/>
    <w:rsid w:val="00D855F9"/>
    <w:rsid w:val="00D85736"/>
    <w:rsid w:val="00D91986"/>
    <w:rsid w:val="00D94968"/>
    <w:rsid w:val="00DA135E"/>
    <w:rsid w:val="00DA13C2"/>
    <w:rsid w:val="00DA7B0B"/>
    <w:rsid w:val="00DB40B0"/>
    <w:rsid w:val="00DB56A7"/>
    <w:rsid w:val="00DC350A"/>
    <w:rsid w:val="00DD1761"/>
    <w:rsid w:val="00DD22BB"/>
    <w:rsid w:val="00DE0832"/>
    <w:rsid w:val="00DE3AB2"/>
    <w:rsid w:val="00DE747D"/>
    <w:rsid w:val="00DF39B2"/>
    <w:rsid w:val="00DF40CB"/>
    <w:rsid w:val="00DF5564"/>
    <w:rsid w:val="00DF690B"/>
    <w:rsid w:val="00E0380F"/>
    <w:rsid w:val="00E04174"/>
    <w:rsid w:val="00E1253E"/>
    <w:rsid w:val="00E154B6"/>
    <w:rsid w:val="00E15E37"/>
    <w:rsid w:val="00E27C10"/>
    <w:rsid w:val="00E30953"/>
    <w:rsid w:val="00E30D76"/>
    <w:rsid w:val="00E31CEF"/>
    <w:rsid w:val="00E32207"/>
    <w:rsid w:val="00E35C6F"/>
    <w:rsid w:val="00E37386"/>
    <w:rsid w:val="00E40017"/>
    <w:rsid w:val="00E40D17"/>
    <w:rsid w:val="00E43993"/>
    <w:rsid w:val="00E52A9C"/>
    <w:rsid w:val="00E53186"/>
    <w:rsid w:val="00E53E74"/>
    <w:rsid w:val="00E54EF8"/>
    <w:rsid w:val="00E557CF"/>
    <w:rsid w:val="00E57100"/>
    <w:rsid w:val="00E64298"/>
    <w:rsid w:val="00E6510A"/>
    <w:rsid w:val="00E71558"/>
    <w:rsid w:val="00E91A1C"/>
    <w:rsid w:val="00E91A9C"/>
    <w:rsid w:val="00E920A6"/>
    <w:rsid w:val="00EA097E"/>
    <w:rsid w:val="00EA4D2B"/>
    <w:rsid w:val="00EA51F5"/>
    <w:rsid w:val="00EB399A"/>
    <w:rsid w:val="00EB5162"/>
    <w:rsid w:val="00ED27C6"/>
    <w:rsid w:val="00ED5E00"/>
    <w:rsid w:val="00EE1F2C"/>
    <w:rsid w:val="00EE2471"/>
    <w:rsid w:val="00EE7246"/>
    <w:rsid w:val="00EE7BC1"/>
    <w:rsid w:val="00EE7EC9"/>
    <w:rsid w:val="00F01721"/>
    <w:rsid w:val="00F06A71"/>
    <w:rsid w:val="00F209A2"/>
    <w:rsid w:val="00F22D83"/>
    <w:rsid w:val="00F24647"/>
    <w:rsid w:val="00F26150"/>
    <w:rsid w:val="00F346F9"/>
    <w:rsid w:val="00F36644"/>
    <w:rsid w:val="00F37233"/>
    <w:rsid w:val="00F40740"/>
    <w:rsid w:val="00F4182E"/>
    <w:rsid w:val="00F47886"/>
    <w:rsid w:val="00F61C9E"/>
    <w:rsid w:val="00F65732"/>
    <w:rsid w:val="00F67691"/>
    <w:rsid w:val="00F67986"/>
    <w:rsid w:val="00F73288"/>
    <w:rsid w:val="00F75EA4"/>
    <w:rsid w:val="00F779ED"/>
    <w:rsid w:val="00F82C06"/>
    <w:rsid w:val="00F92DD6"/>
    <w:rsid w:val="00F96562"/>
    <w:rsid w:val="00FA14FD"/>
    <w:rsid w:val="00FA2AC8"/>
    <w:rsid w:val="00FA2E83"/>
    <w:rsid w:val="00FA47E5"/>
    <w:rsid w:val="00FB0806"/>
    <w:rsid w:val="00FB2AAD"/>
    <w:rsid w:val="00FB6F31"/>
    <w:rsid w:val="00FB7137"/>
    <w:rsid w:val="00FC524D"/>
    <w:rsid w:val="00FD314A"/>
    <w:rsid w:val="00FD58A6"/>
    <w:rsid w:val="00FE2A6D"/>
    <w:rsid w:val="00FE3B4C"/>
    <w:rsid w:val="00FE53FA"/>
    <w:rsid w:val="00FE795F"/>
    <w:rsid w:val="00FF034B"/>
    <w:rsid w:val="00FF2C68"/>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shapelayout v:ext="edit">
      <o:idmap v:ext="edit" data="1"/>
    </o:shapelayout>
  </w:shapeDefaults>
  <w:decimalSymbol w:val=","/>
  <w:listSeparator w:val=";"/>
  <w14:docId w14:val="1649D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72FE3"/>
  </w:style>
  <w:style w:type="paragraph" w:styleId="Titolo1">
    <w:name w:val="heading 1"/>
    <w:basedOn w:val="Normale"/>
    <w:next w:val="Normale"/>
    <w:link w:val="Titolo1Carattere"/>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Titolo2">
    <w:name w:val="heading 2"/>
    <w:basedOn w:val="Normale"/>
    <w:next w:val="Normale"/>
    <w:link w:val="Titolo2Carattere"/>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olo3">
    <w:name w:val="heading 3"/>
    <w:basedOn w:val="Normale"/>
    <w:next w:val="Normale"/>
    <w:link w:val="Titolo3Carattere"/>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Titolo4">
    <w:name w:val="heading 4"/>
    <w:basedOn w:val="Normale"/>
    <w:next w:val="Normale"/>
    <w:link w:val="Titolo4Carattere"/>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olo5">
    <w:name w:val="heading 5"/>
    <w:basedOn w:val="Normale"/>
    <w:next w:val="Normale"/>
    <w:link w:val="Titolo5Carattere"/>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olo6">
    <w:name w:val="heading 6"/>
    <w:basedOn w:val="Normale"/>
    <w:next w:val="Normale"/>
    <w:link w:val="Titolo6Carattere"/>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olo7">
    <w:name w:val="heading 7"/>
    <w:basedOn w:val="Normale"/>
    <w:next w:val="Normale"/>
    <w:link w:val="Titolo7Carattere"/>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olo9">
    <w:name w:val="heading 9"/>
    <w:basedOn w:val="Normale"/>
    <w:next w:val="Normale"/>
    <w:link w:val="Titolo9Carattere"/>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AF2D87"/>
    <w:pPr>
      <w:spacing w:after="240" w:line="240" w:lineRule="atLeast"/>
      <w:ind w:firstLine="360"/>
      <w:jc w:val="both"/>
    </w:pPr>
  </w:style>
  <w:style w:type="character" w:customStyle="1" w:styleId="CorpotestoCarattere">
    <w:name w:val="Corpo testo Carattere"/>
    <w:basedOn w:val="Carpredefinitoparagrafo"/>
    <w:link w:val="Corpotesto"/>
    <w:rsid w:val="00D2451E"/>
    <w:rPr>
      <w:rFonts w:ascii="Garamond" w:hAnsi="Garamond"/>
      <w:sz w:val="22"/>
      <w:lang w:val="en-US" w:eastAsia="en-US" w:bidi="ar-SA"/>
    </w:rPr>
  </w:style>
  <w:style w:type="paragraph" w:customStyle="1" w:styleId="Citazioneablocco">
    <w:name w:val="Citazione a blocco"/>
    <w:basedOn w:val="Corpotesto"/>
    <w:link w:val="CitazioneabloccoCarattere"/>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CitazioneabloccoCarattere">
    <w:name w:val="Citazione a blocco Carattere"/>
    <w:basedOn w:val="Carpredefinitoparagrafo"/>
    <w:link w:val="Citazioneablocco"/>
    <w:rsid w:val="00D2451E"/>
    <w:rPr>
      <w:rFonts w:ascii="Garamond" w:hAnsi="Garamond"/>
      <w:i/>
      <w:sz w:val="22"/>
      <w:lang w:val="en-US" w:eastAsia="en-US" w:bidi="ar-SA"/>
    </w:rPr>
  </w:style>
  <w:style w:type="paragraph" w:styleId="Didascalia">
    <w:name w:val="caption"/>
    <w:basedOn w:val="Normale"/>
    <w:next w:val="Normale"/>
    <w:uiPriority w:val="35"/>
    <w:unhideWhenUsed/>
    <w:qFormat/>
    <w:rsid w:val="0017501D"/>
    <w:pPr>
      <w:spacing w:line="240" w:lineRule="auto"/>
    </w:pPr>
    <w:rPr>
      <w:b/>
      <w:bCs/>
      <w:color w:val="D34817" w:themeColor="accent1"/>
      <w:sz w:val="18"/>
      <w:szCs w:val="18"/>
    </w:rPr>
  </w:style>
  <w:style w:type="character" w:styleId="Rimandonotadichiusura">
    <w:name w:val="endnote reference"/>
    <w:semiHidden/>
    <w:rsid w:val="00AF2D87"/>
    <w:rPr>
      <w:vertAlign w:val="superscript"/>
    </w:rPr>
  </w:style>
  <w:style w:type="paragraph" w:styleId="Testonotadichiusura">
    <w:name w:val="endnote text"/>
    <w:basedOn w:val="Normale"/>
    <w:semiHidden/>
    <w:rsid w:val="00AD13DC"/>
  </w:style>
  <w:style w:type="character" w:styleId="Rimandonotaapidipagina">
    <w:name w:val="footnote reference"/>
    <w:semiHidden/>
    <w:rsid w:val="00AF2D87"/>
    <w:rPr>
      <w:vertAlign w:val="superscript"/>
    </w:rPr>
  </w:style>
  <w:style w:type="paragraph" w:styleId="Testonotaapidipagina">
    <w:name w:val="footnote text"/>
    <w:basedOn w:val="Normale"/>
    <w:semiHidden/>
    <w:rsid w:val="00AD13DC"/>
  </w:style>
  <w:style w:type="paragraph" w:styleId="Indice1">
    <w:name w:val="index 1"/>
    <w:basedOn w:val="Normale"/>
    <w:semiHidden/>
    <w:rsid w:val="00AD13DC"/>
    <w:rPr>
      <w:sz w:val="21"/>
    </w:rPr>
  </w:style>
  <w:style w:type="paragraph" w:styleId="Indice2">
    <w:name w:val="index 2"/>
    <w:basedOn w:val="Normale"/>
    <w:semiHidden/>
    <w:rsid w:val="00AD13DC"/>
    <w:pPr>
      <w:ind w:hanging="240"/>
    </w:pPr>
    <w:rPr>
      <w:sz w:val="21"/>
    </w:rPr>
  </w:style>
  <w:style w:type="paragraph" w:styleId="Indice3">
    <w:name w:val="index 3"/>
    <w:basedOn w:val="Normale"/>
    <w:semiHidden/>
    <w:rsid w:val="00AD13DC"/>
    <w:pPr>
      <w:ind w:left="480" w:hanging="240"/>
    </w:pPr>
    <w:rPr>
      <w:sz w:val="21"/>
    </w:rPr>
  </w:style>
  <w:style w:type="paragraph" w:styleId="Indice4">
    <w:name w:val="index 4"/>
    <w:basedOn w:val="Normale"/>
    <w:semiHidden/>
    <w:rsid w:val="00AD13DC"/>
    <w:pPr>
      <w:ind w:left="600" w:hanging="240"/>
    </w:pPr>
    <w:rPr>
      <w:sz w:val="21"/>
    </w:rPr>
  </w:style>
  <w:style w:type="paragraph" w:styleId="Indice5">
    <w:name w:val="index 5"/>
    <w:basedOn w:val="Normale"/>
    <w:semiHidden/>
    <w:rsid w:val="00AD13DC"/>
    <w:pPr>
      <w:ind w:left="840"/>
    </w:pPr>
    <w:rPr>
      <w:sz w:val="21"/>
    </w:rPr>
  </w:style>
  <w:style w:type="paragraph" w:styleId="Titoloindice">
    <w:name w:val="index heading"/>
    <w:basedOn w:val="Normale"/>
    <w:next w:val="Indice1"/>
    <w:semiHidden/>
    <w:rsid w:val="00AD13DC"/>
    <w:pPr>
      <w:spacing w:line="480" w:lineRule="atLeast"/>
    </w:pPr>
    <w:rPr>
      <w:spacing w:val="-5"/>
      <w:sz w:val="28"/>
    </w:rPr>
  </w:style>
  <w:style w:type="character" w:customStyle="1" w:styleId="Enfasitestoiniziale">
    <w:name w:val="Enfasi testo iniziale"/>
    <w:rsid w:val="00AF2D87"/>
    <w:rPr>
      <w:caps/>
      <w:sz w:val="18"/>
    </w:rPr>
  </w:style>
  <w:style w:type="paragraph" w:styleId="Puntoelenco">
    <w:name w:val="List Bullet"/>
    <w:basedOn w:val="Normale"/>
    <w:rsid w:val="00AD13DC"/>
    <w:pPr>
      <w:numPr>
        <w:numId w:val="2"/>
      </w:numPr>
      <w:spacing w:after="240" w:line="240" w:lineRule="atLeast"/>
      <w:ind w:right="720"/>
      <w:jc w:val="both"/>
    </w:pPr>
  </w:style>
  <w:style w:type="paragraph" w:styleId="Testomacro">
    <w:name w:val="macro"/>
    <w:basedOn w:val="Corpotesto"/>
    <w:semiHidden/>
    <w:rsid w:val="00AF2D87"/>
    <w:pPr>
      <w:spacing w:line="240" w:lineRule="auto"/>
      <w:jc w:val="left"/>
    </w:pPr>
    <w:rPr>
      <w:rFonts w:ascii="Courier New" w:hAnsi="Courier New"/>
    </w:rPr>
  </w:style>
  <w:style w:type="character" w:styleId="Numeropagina">
    <w:name w:val="page number"/>
    <w:rsid w:val="00AF2D87"/>
    <w:rPr>
      <w:sz w:val="24"/>
    </w:rPr>
  </w:style>
  <w:style w:type="paragraph" w:customStyle="1" w:styleId="Sottotitolocopertina">
    <w:name w:val="Sottotitolo copertina"/>
    <w:basedOn w:val="Normale"/>
    <w:next w:val="Corpotesto"/>
    <w:rsid w:val="00E30953"/>
    <w:rPr>
      <w:caps/>
      <w:lang w:val="it-IT"/>
    </w:rPr>
  </w:style>
  <w:style w:type="paragraph" w:customStyle="1" w:styleId="Titolocopertina">
    <w:name w:val="Titolo copertina"/>
    <w:basedOn w:val="Normale"/>
    <w:next w:val="Sottotitolocopertina"/>
    <w:rsid w:val="00AD13DC"/>
    <w:pPr>
      <w:keepNext/>
      <w:keepLines/>
      <w:spacing w:after="240" w:line="720" w:lineRule="atLeast"/>
      <w:jc w:val="center"/>
    </w:pPr>
    <w:rPr>
      <w:caps/>
      <w:spacing w:val="65"/>
      <w:kern w:val="20"/>
      <w:sz w:val="64"/>
    </w:rPr>
  </w:style>
  <w:style w:type="paragraph" w:styleId="Indicedellefigure">
    <w:name w:val="table of figures"/>
    <w:basedOn w:val="Normale"/>
    <w:semiHidden/>
    <w:rsid w:val="00AD13DC"/>
  </w:style>
  <w:style w:type="paragraph" w:styleId="Sommario1">
    <w:name w:val="toc 1"/>
    <w:basedOn w:val="Normale"/>
    <w:uiPriority w:val="39"/>
    <w:rsid w:val="00AD13DC"/>
    <w:pPr>
      <w:tabs>
        <w:tab w:val="right" w:leader="dot" w:pos="5040"/>
      </w:tabs>
    </w:pPr>
  </w:style>
  <w:style w:type="paragraph" w:styleId="Sommario2">
    <w:name w:val="toc 2"/>
    <w:basedOn w:val="Normale"/>
    <w:uiPriority w:val="39"/>
    <w:rsid w:val="00AD13DC"/>
    <w:pPr>
      <w:tabs>
        <w:tab w:val="right" w:leader="dot" w:pos="5040"/>
      </w:tabs>
    </w:pPr>
  </w:style>
  <w:style w:type="paragraph" w:styleId="Sommario3">
    <w:name w:val="toc 3"/>
    <w:basedOn w:val="Normale"/>
    <w:semiHidden/>
    <w:rsid w:val="00AD13DC"/>
    <w:pPr>
      <w:tabs>
        <w:tab w:val="right" w:leader="dot" w:pos="5040"/>
      </w:tabs>
    </w:pPr>
    <w:rPr>
      <w:i/>
    </w:rPr>
  </w:style>
  <w:style w:type="paragraph" w:styleId="Sommario4">
    <w:name w:val="toc 4"/>
    <w:basedOn w:val="Normale"/>
    <w:semiHidden/>
    <w:rsid w:val="00AD13DC"/>
    <w:pPr>
      <w:tabs>
        <w:tab w:val="right" w:leader="dot" w:pos="5040"/>
      </w:tabs>
    </w:pPr>
    <w:rPr>
      <w:i/>
    </w:rPr>
  </w:style>
  <w:style w:type="paragraph" w:styleId="Sommario5">
    <w:name w:val="toc 5"/>
    <w:basedOn w:val="Normale"/>
    <w:semiHidden/>
    <w:rsid w:val="00AD13DC"/>
    <w:rPr>
      <w:i/>
    </w:rPr>
  </w:style>
  <w:style w:type="paragraph" w:styleId="Sottotitolo">
    <w:name w:val="Subtitle"/>
    <w:basedOn w:val="Normale"/>
    <w:next w:val="Normale"/>
    <w:link w:val="SottotitoloCarattere"/>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olo">
    <w:name w:val="Title"/>
    <w:basedOn w:val="Normale"/>
    <w:next w:val="Normale"/>
    <w:link w:val="TitoloCarattere"/>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Intestazionidicolonna">
    <w:name w:val="Intestazioni di colonna"/>
    <w:basedOn w:val="Normale"/>
    <w:rsid w:val="004D6BEC"/>
    <w:pPr>
      <w:keepNext/>
      <w:spacing w:before="80"/>
      <w:jc w:val="center"/>
    </w:pPr>
    <w:rPr>
      <w:caps/>
      <w:sz w:val="14"/>
    </w:rPr>
  </w:style>
  <w:style w:type="character" w:styleId="Rimandocommento">
    <w:name w:val="annotation reference"/>
    <w:semiHidden/>
    <w:rsid w:val="00AF2D87"/>
    <w:rPr>
      <w:sz w:val="16"/>
    </w:rPr>
  </w:style>
  <w:style w:type="paragraph" w:styleId="Testocommento">
    <w:name w:val="annotation text"/>
    <w:basedOn w:val="Normale"/>
    <w:link w:val="TestocommentoCarattere"/>
    <w:semiHidden/>
    <w:rsid w:val="00AD13DC"/>
  </w:style>
  <w:style w:type="paragraph" w:customStyle="1" w:styleId="Nomeazienda">
    <w:name w:val="Nome azienda"/>
    <w:basedOn w:val="Corpotesto"/>
    <w:rsid w:val="00AF2D87"/>
    <w:pPr>
      <w:keepLines/>
      <w:framePr w:w="8640" w:h="1440" w:wrap="notBeside" w:vAnchor="page" w:hAnchor="margin" w:xAlign="center" w:y="889"/>
      <w:spacing w:after="40"/>
      <w:ind w:firstLine="0"/>
      <w:jc w:val="center"/>
    </w:pPr>
    <w:rPr>
      <w:caps/>
      <w:spacing w:val="75"/>
      <w:kern w:val="18"/>
    </w:rPr>
  </w:style>
  <w:style w:type="paragraph" w:styleId="Indicefonti">
    <w:name w:val="table of authorities"/>
    <w:basedOn w:val="Normale"/>
    <w:semiHidden/>
    <w:rsid w:val="00AF2D87"/>
    <w:pPr>
      <w:tabs>
        <w:tab w:val="right" w:leader="dot" w:pos="7560"/>
      </w:tabs>
    </w:pPr>
  </w:style>
  <w:style w:type="paragraph" w:styleId="Titoloindicefonti">
    <w:name w:val="toa heading"/>
    <w:basedOn w:val="Normale"/>
    <w:next w:val="Indicefonti"/>
    <w:semiHidden/>
    <w:rsid w:val="00AF2D87"/>
    <w:pPr>
      <w:keepNext/>
      <w:spacing w:line="720" w:lineRule="atLeast"/>
    </w:pPr>
    <w:rPr>
      <w:caps/>
      <w:spacing w:val="-10"/>
      <w:kern w:val="28"/>
    </w:rPr>
  </w:style>
  <w:style w:type="paragraph" w:customStyle="1" w:styleId="Etichettediriga">
    <w:name w:val="Etichette di riga"/>
    <w:basedOn w:val="Normale"/>
    <w:rsid w:val="004D6BEC"/>
    <w:pPr>
      <w:keepNext/>
      <w:spacing w:before="40"/>
    </w:pPr>
    <w:rPr>
      <w:sz w:val="18"/>
    </w:rPr>
  </w:style>
  <w:style w:type="paragraph" w:customStyle="1" w:styleId="Percentuale">
    <w:name w:val="Percentuale"/>
    <w:basedOn w:val="Normale"/>
    <w:rsid w:val="009213D9"/>
    <w:pPr>
      <w:spacing w:before="40"/>
      <w:jc w:val="center"/>
    </w:pPr>
    <w:rPr>
      <w:sz w:val="18"/>
    </w:rPr>
  </w:style>
  <w:style w:type="paragraph" w:customStyle="1" w:styleId="Elenconumerato">
    <w:name w:val="Elenco numerato"/>
    <w:basedOn w:val="Normale"/>
    <w:link w:val="ElenconumeratoCarattere"/>
    <w:rsid w:val="00697ACE"/>
    <w:pPr>
      <w:numPr>
        <w:numId w:val="5"/>
      </w:numPr>
      <w:spacing w:after="240" w:line="312" w:lineRule="auto"/>
      <w:contextualSpacing/>
    </w:pPr>
  </w:style>
  <w:style w:type="character" w:customStyle="1" w:styleId="ElenconumeratoCarattere">
    <w:name w:val="Elenco numerato Carattere"/>
    <w:basedOn w:val="Carpredefinitoparagrafo"/>
    <w:link w:val="Elenconumerato"/>
    <w:rsid w:val="00697ACE"/>
    <w:rPr>
      <w:rFonts w:ascii="Garamond" w:hAnsi="Garamond"/>
      <w:sz w:val="22"/>
      <w:lang w:val="en-US" w:eastAsia="en-US" w:bidi="ar-SA"/>
    </w:rPr>
  </w:style>
  <w:style w:type="paragraph" w:customStyle="1" w:styleId="Elenconumeratograssetto">
    <w:name w:val="Elenco numerato grassetto"/>
    <w:basedOn w:val="Elenconumerato"/>
    <w:link w:val="ElenconumeratograssettoCarattere"/>
    <w:rsid w:val="00D2451E"/>
    <w:rPr>
      <w:b/>
      <w:bCs/>
    </w:rPr>
  </w:style>
  <w:style w:type="character" w:customStyle="1" w:styleId="ElenconumeratograssettoCarattere">
    <w:name w:val="Elenco numerato grassetto Carattere"/>
    <w:basedOn w:val="ElenconumeratoCarattere"/>
    <w:link w:val="Elenconumeratograssetto"/>
    <w:rsid w:val="00D2451E"/>
    <w:rPr>
      <w:rFonts w:ascii="Garamond" w:hAnsi="Garamond"/>
      <w:b/>
      <w:bCs/>
      <w:sz w:val="22"/>
      <w:lang w:val="en-US" w:eastAsia="en-US" w:bidi="ar-SA"/>
    </w:rPr>
  </w:style>
  <w:style w:type="paragraph" w:customStyle="1" w:styleId="Interlinea">
    <w:name w:val="Interlinea"/>
    <w:basedOn w:val="Normale"/>
    <w:rsid w:val="00D2451E"/>
    <w:rPr>
      <w:rFonts w:ascii="Verdana" w:hAnsi="Verdana"/>
      <w:sz w:val="12"/>
    </w:rPr>
  </w:style>
  <w:style w:type="paragraph" w:styleId="Nessunaspaziatura">
    <w:name w:val="No Spacing"/>
    <w:link w:val="NessunaspaziaturaCarattere"/>
    <w:uiPriority w:val="1"/>
    <w:qFormat/>
    <w:rsid w:val="0017501D"/>
    <w:pPr>
      <w:spacing w:after="0" w:line="240" w:lineRule="auto"/>
    </w:pPr>
  </w:style>
  <w:style w:type="character" w:customStyle="1" w:styleId="NessunaspaziaturaCarattere">
    <w:name w:val="Nessuna spaziatura Carattere"/>
    <w:basedOn w:val="Carpredefinitoparagrafo"/>
    <w:link w:val="Nessunaspaziatura"/>
    <w:uiPriority w:val="1"/>
    <w:rsid w:val="00AF3B41"/>
  </w:style>
  <w:style w:type="paragraph" w:styleId="Testofumetto">
    <w:name w:val="Balloon Text"/>
    <w:basedOn w:val="Normale"/>
    <w:link w:val="TestofumettoCarattere"/>
    <w:rsid w:val="00AF3B41"/>
    <w:rPr>
      <w:rFonts w:ascii="Tahoma" w:hAnsi="Tahoma" w:cs="Tahoma"/>
      <w:sz w:val="16"/>
      <w:szCs w:val="16"/>
    </w:rPr>
  </w:style>
  <w:style w:type="character" w:customStyle="1" w:styleId="TestofumettoCarattere">
    <w:name w:val="Testo fumetto Carattere"/>
    <w:basedOn w:val="Carpredefinitoparagrafo"/>
    <w:link w:val="Testofumetto"/>
    <w:rsid w:val="00AF3B41"/>
    <w:rPr>
      <w:rFonts w:ascii="Tahoma" w:hAnsi="Tahoma" w:cs="Tahoma"/>
      <w:sz w:val="16"/>
      <w:szCs w:val="16"/>
    </w:rPr>
  </w:style>
  <w:style w:type="character" w:customStyle="1" w:styleId="Titolo1Carattere">
    <w:name w:val="Titolo 1 Carattere"/>
    <w:basedOn w:val="Carpredefinitoparagrafo"/>
    <w:link w:val="Titolo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Titolo2Carattere">
    <w:name w:val="Titolo 2 Carattere"/>
    <w:basedOn w:val="Carpredefinitoparagrafo"/>
    <w:link w:val="Titolo2"/>
    <w:uiPriority w:val="9"/>
    <w:rsid w:val="0017501D"/>
    <w:rPr>
      <w:rFonts w:asciiTheme="majorHAnsi" w:eastAsiaTheme="majorEastAsia" w:hAnsiTheme="majorHAnsi" w:cstheme="majorBidi"/>
      <w:b/>
      <w:bCs/>
      <w:color w:val="D34817" w:themeColor="accent1"/>
      <w:sz w:val="26"/>
      <w:szCs w:val="26"/>
    </w:rPr>
  </w:style>
  <w:style w:type="character" w:customStyle="1" w:styleId="Titolo3Carattere">
    <w:name w:val="Titolo 3 Carattere"/>
    <w:basedOn w:val="Carpredefinitoparagrafo"/>
    <w:link w:val="Titolo3"/>
    <w:uiPriority w:val="9"/>
    <w:rsid w:val="0017501D"/>
    <w:rPr>
      <w:rFonts w:asciiTheme="majorHAnsi" w:eastAsiaTheme="majorEastAsia" w:hAnsiTheme="majorHAnsi" w:cstheme="majorBidi"/>
      <w:b/>
      <w:bCs/>
      <w:color w:val="D34817" w:themeColor="accent1"/>
    </w:rPr>
  </w:style>
  <w:style w:type="character" w:customStyle="1" w:styleId="Titolo4Carattere">
    <w:name w:val="Titolo 4 Carattere"/>
    <w:basedOn w:val="Carpredefinitoparagrafo"/>
    <w:link w:val="Titolo4"/>
    <w:uiPriority w:val="9"/>
    <w:rsid w:val="0017501D"/>
    <w:rPr>
      <w:rFonts w:asciiTheme="majorHAnsi" w:eastAsiaTheme="majorEastAsia" w:hAnsiTheme="majorHAnsi" w:cstheme="majorBidi"/>
      <w:b/>
      <w:bCs/>
      <w:i/>
      <w:iCs/>
      <w:color w:val="D34817" w:themeColor="accent1"/>
    </w:rPr>
  </w:style>
  <w:style w:type="character" w:customStyle="1" w:styleId="Titolo5Carattere">
    <w:name w:val="Titolo 5 Carattere"/>
    <w:basedOn w:val="Carpredefinitoparagrafo"/>
    <w:link w:val="Titolo5"/>
    <w:uiPriority w:val="9"/>
    <w:rsid w:val="0017501D"/>
    <w:rPr>
      <w:rFonts w:asciiTheme="majorHAnsi" w:eastAsiaTheme="majorEastAsia" w:hAnsiTheme="majorHAnsi" w:cstheme="majorBidi"/>
      <w:color w:val="68230B" w:themeColor="accent1" w:themeShade="7F"/>
    </w:rPr>
  </w:style>
  <w:style w:type="character" w:customStyle="1" w:styleId="Titolo6Carattere">
    <w:name w:val="Titolo 6 Carattere"/>
    <w:basedOn w:val="Carpredefinitoparagrafo"/>
    <w:link w:val="Titolo6"/>
    <w:uiPriority w:val="9"/>
    <w:rsid w:val="0017501D"/>
    <w:rPr>
      <w:rFonts w:asciiTheme="majorHAnsi" w:eastAsiaTheme="majorEastAsia" w:hAnsiTheme="majorHAnsi" w:cstheme="majorBidi"/>
      <w:i/>
      <w:iCs/>
      <w:color w:val="68230B" w:themeColor="accent1" w:themeShade="7F"/>
    </w:rPr>
  </w:style>
  <w:style w:type="character" w:customStyle="1" w:styleId="Titolo7Carattere">
    <w:name w:val="Titolo 7 Carattere"/>
    <w:basedOn w:val="Carpredefinitoparagrafo"/>
    <w:link w:val="Titolo7"/>
    <w:uiPriority w:val="9"/>
    <w:rsid w:val="0017501D"/>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rsid w:val="0017501D"/>
    <w:rPr>
      <w:rFonts w:asciiTheme="majorHAnsi" w:eastAsiaTheme="majorEastAsia" w:hAnsiTheme="majorHAnsi" w:cstheme="majorBidi"/>
      <w:color w:val="D34817" w:themeColor="accent1"/>
      <w:sz w:val="20"/>
      <w:szCs w:val="20"/>
    </w:rPr>
  </w:style>
  <w:style w:type="character" w:customStyle="1" w:styleId="Titolo9Carattere">
    <w:name w:val="Titolo 9 Carattere"/>
    <w:basedOn w:val="Carpredefinitoparagrafo"/>
    <w:link w:val="Titolo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ttotitoloCarattere">
    <w:name w:val="Sottotitolo Carattere"/>
    <w:basedOn w:val="Carpredefinitoparagrafo"/>
    <w:link w:val="Sottotitolo"/>
    <w:uiPriority w:val="11"/>
    <w:rsid w:val="0017501D"/>
    <w:rPr>
      <w:rFonts w:asciiTheme="majorHAnsi" w:eastAsiaTheme="majorEastAsia" w:hAnsiTheme="majorHAnsi" w:cstheme="majorBidi"/>
      <w:i/>
      <w:iCs/>
      <w:color w:val="D34817" w:themeColor="accent1"/>
      <w:spacing w:val="15"/>
      <w:sz w:val="24"/>
      <w:szCs w:val="24"/>
    </w:rPr>
  </w:style>
  <w:style w:type="character" w:styleId="Enfasigrassetto">
    <w:name w:val="Strong"/>
    <w:basedOn w:val="Carpredefinitoparagrafo"/>
    <w:uiPriority w:val="22"/>
    <w:qFormat/>
    <w:rsid w:val="0017501D"/>
    <w:rPr>
      <w:b/>
      <w:bCs/>
    </w:rPr>
  </w:style>
  <w:style w:type="character" w:styleId="Enfasicorsivo">
    <w:name w:val="Emphasis"/>
    <w:basedOn w:val="Carpredefinitoparagrafo"/>
    <w:uiPriority w:val="20"/>
    <w:qFormat/>
    <w:rsid w:val="0017501D"/>
    <w:rPr>
      <w:i/>
      <w:iCs/>
    </w:rPr>
  </w:style>
  <w:style w:type="paragraph" w:styleId="Paragrafoelenco">
    <w:name w:val="List Paragraph"/>
    <w:basedOn w:val="Normale"/>
    <w:uiPriority w:val="34"/>
    <w:qFormat/>
    <w:rsid w:val="0017501D"/>
    <w:pPr>
      <w:ind w:left="720"/>
      <w:contextualSpacing/>
    </w:pPr>
  </w:style>
  <w:style w:type="paragraph" w:styleId="Citazione">
    <w:name w:val="Quote"/>
    <w:basedOn w:val="Normale"/>
    <w:next w:val="Normale"/>
    <w:link w:val="CitazioneCarattere"/>
    <w:uiPriority w:val="29"/>
    <w:qFormat/>
    <w:rsid w:val="0017501D"/>
    <w:rPr>
      <w:i/>
      <w:iCs/>
      <w:color w:val="000000" w:themeColor="text1"/>
    </w:rPr>
  </w:style>
  <w:style w:type="character" w:customStyle="1" w:styleId="CitazioneCarattere">
    <w:name w:val="Citazione Carattere"/>
    <w:basedOn w:val="Carpredefinitoparagrafo"/>
    <w:link w:val="Citazione"/>
    <w:uiPriority w:val="29"/>
    <w:rsid w:val="0017501D"/>
    <w:rPr>
      <w:i/>
      <w:iCs/>
      <w:color w:val="000000" w:themeColor="text1"/>
    </w:rPr>
  </w:style>
  <w:style w:type="paragraph" w:styleId="Citazioneintensa">
    <w:name w:val="Intense Quote"/>
    <w:basedOn w:val="Normale"/>
    <w:next w:val="Normale"/>
    <w:link w:val="CitazioneintensaCarattere"/>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zioneintensaCarattere">
    <w:name w:val="Citazione intensa Carattere"/>
    <w:basedOn w:val="Carpredefinitoparagrafo"/>
    <w:link w:val="Citazioneintensa"/>
    <w:uiPriority w:val="30"/>
    <w:rsid w:val="0017501D"/>
    <w:rPr>
      <w:b/>
      <w:bCs/>
      <w:i/>
      <w:iCs/>
      <w:color w:val="D34817" w:themeColor="accent1"/>
    </w:rPr>
  </w:style>
  <w:style w:type="character" w:styleId="Enfasidelicata">
    <w:name w:val="Subtle Emphasis"/>
    <w:basedOn w:val="Carpredefinitoparagrafo"/>
    <w:uiPriority w:val="19"/>
    <w:qFormat/>
    <w:rsid w:val="0017501D"/>
    <w:rPr>
      <w:i/>
      <w:iCs/>
      <w:color w:val="808080" w:themeColor="text1" w:themeTint="7F"/>
    </w:rPr>
  </w:style>
  <w:style w:type="character" w:styleId="Enfasiintensa">
    <w:name w:val="Intense Emphasis"/>
    <w:basedOn w:val="Carpredefinitoparagrafo"/>
    <w:uiPriority w:val="21"/>
    <w:qFormat/>
    <w:rsid w:val="0017501D"/>
    <w:rPr>
      <w:b/>
      <w:bCs/>
      <w:i/>
      <w:iCs/>
      <w:color w:val="D34817" w:themeColor="accent1"/>
    </w:rPr>
  </w:style>
  <w:style w:type="character" w:styleId="Riferimentodelicato">
    <w:name w:val="Subtle Reference"/>
    <w:basedOn w:val="Carpredefinitoparagrafo"/>
    <w:uiPriority w:val="31"/>
    <w:qFormat/>
    <w:rsid w:val="0017501D"/>
    <w:rPr>
      <w:smallCaps/>
      <w:color w:val="9B2D1F" w:themeColor="accent2"/>
      <w:u w:val="single"/>
    </w:rPr>
  </w:style>
  <w:style w:type="character" w:styleId="Riferimentointenso">
    <w:name w:val="Intense Reference"/>
    <w:basedOn w:val="Carpredefinitoparagrafo"/>
    <w:uiPriority w:val="32"/>
    <w:qFormat/>
    <w:rsid w:val="0017501D"/>
    <w:rPr>
      <w:b/>
      <w:bCs/>
      <w:smallCaps/>
      <w:color w:val="9B2D1F" w:themeColor="accent2"/>
      <w:spacing w:val="5"/>
      <w:u w:val="single"/>
    </w:rPr>
  </w:style>
  <w:style w:type="character" w:styleId="Titolodellibro">
    <w:name w:val="Book Title"/>
    <w:basedOn w:val="Carpredefinitoparagrafo"/>
    <w:uiPriority w:val="33"/>
    <w:qFormat/>
    <w:rsid w:val="0017501D"/>
    <w:rPr>
      <w:b/>
      <w:bCs/>
      <w:smallCaps/>
      <w:spacing w:val="5"/>
    </w:rPr>
  </w:style>
  <w:style w:type="paragraph" w:styleId="Titolosommario">
    <w:name w:val="TOC Heading"/>
    <w:basedOn w:val="Titolo1"/>
    <w:next w:val="Normale"/>
    <w:uiPriority w:val="39"/>
    <w:semiHidden/>
    <w:unhideWhenUsed/>
    <w:qFormat/>
    <w:rsid w:val="0017501D"/>
    <w:pPr>
      <w:outlineLvl w:val="9"/>
    </w:pPr>
  </w:style>
  <w:style w:type="character" w:styleId="Collegamentoipertestuale">
    <w:name w:val="Hyperlink"/>
    <w:basedOn w:val="Carpredefinitoparagrafo"/>
    <w:uiPriority w:val="99"/>
    <w:unhideWhenUsed/>
    <w:rsid w:val="005C0F56"/>
    <w:rPr>
      <w:color w:val="CC9900" w:themeColor="hyperlink"/>
      <w:u w:val="single"/>
    </w:rPr>
  </w:style>
  <w:style w:type="paragraph" w:styleId="Pidipagina">
    <w:name w:val="footer"/>
    <w:basedOn w:val="Normale"/>
    <w:link w:val="PidipaginaCarattere"/>
    <w:uiPriority w:val="99"/>
    <w:rsid w:val="005C0F56"/>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C0F56"/>
  </w:style>
  <w:style w:type="paragraph" w:styleId="Intestazione">
    <w:name w:val="header"/>
    <w:basedOn w:val="Normale"/>
    <w:link w:val="IntestazioneCarattere"/>
    <w:uiPriority w:val="99"/>
    <w:rsid w:val="005C0F56"/>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C0F56"/>
  </w:style>
  <w:style w:type="paragraph" w:styleId="Soggettocommento">
    <w:name w:val="annotation subject"/>
    <w:basedOn w:val="Testocommento"/>
    <w:next w:val="Testocommento"/>
    <w:link w:val="SoggettocommentoCarattere"/>
    <w:rsid w:val="005E6AF1"/>
    <w:pPr>
      <w:spacing w:line="240" w:lineRule="auto"/>
    </w:pPr>
    <w:rPr>
      <w:b/>
      <w:bCs/>
      <w:sz w:val="20"/>
      <w:szCs w:val="20"/>
    </w:rPr>
  </w:style>
  <w:style w:type="character" w:customStyle="1" w:styleId="TestocommentoCarattere">
    <w:name w:val="Testo commento Carattere"/>
    <w:basedOn w:val="Carpredefinitoparagrafo"/>
    <w:link w:val="Testocommento"/>
    <w:semiHidden/>
    <w:rsid w:val="005E6AF1"/>
  </w:style>
  <w:style w:type="character" w:customStyle="1" w:styleId="SoggettocommentoCarattere">
    <w:name w:val="Soggetto commento Carattere"/>
    <w:basedOn w:val="TestocommentoCarattere"/>
    <w:link w:val="Soggettocommento"/>
    <w:rsid w:val="005E6AF1"/>
  </w:style>
  <w:style w:type="paragraph" w:customStyle="1" w:styleId="Default">
    <w:name w:val="Default"/>
    <w:rsid w:val="00E43993"/>
    <w:pPr>
      <w:autoSpaceDE w:val="0"/>
      <w:autoSpaceDN w:val="0"/>
      <w:adjustRightInd w:val="0"/>
      <w:spacing w:after="0" w:line="240" w:lineRule="auto"/>
    </w:pPr>
    <w:rPr>
      <w:rFonts w:ascii="Cambria" w:hAnsi="Cambria" w:cs="Cambria"/>
      <w:color w:val="000000"/>
      <w:sz w:val="24"/>
      <w:szCs w:val="24"/>
      <w:lang w:val="it-IT"/>
    </w:rPr>
  </w:style>
  <w:style w:type="character" w:styleId="Collegamentovisitato">
    <w:name w:val="FollowedHyperlink"/>
    <w:basedOn w:val="Carpredefinitoparagrafo"/>
    <w:semiHidden/>
    <w:unhideWhenUsed/>
    <w:rsid w:val="00DA135E"/>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vanni\AppData\Roaming\Microsoft\Templates\Relazione%20aziendale%20(schema%20grafi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C:\Users\Giovanni\AppData\Roaming\Microsoft\Templates\Relazione aziendale (schema grafico).dotx</Template>
  <TotalTime>0</TotalTime>
  <Pages>9</Pages>
  <Words>1401</Words>
  <Characters>7991</Characters>
  <Application>Microsoft Macintosh Word</Application>
  <DocSecurity>0</DocSecurity>
  <Lines>66</Lines>
  <Paragraphs>18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LinksUpToDate>false</LinksUpToDate>
  <CharactersWithSpaces>9374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2017-03-09T19:37:00Z</dcterms:created>
  <dcterms:modified xsi:type="dcterms:W3CDTF">2017-03-17T19:49:00Z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